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2EBB" w14:textId="5840D1E1" w:rsidR="00263B09" w:rsidRPr="00263B09" w:rsidRDefault="00263B09" w:rsidP="00263B09">
      <w:pPr>
        <w:rPr>
          <w:rFonts w:ascii="Times New Roman" w:hAnsi="Times New Roman" w:cs="Times New Roman"/>
          <w:b/>
          <w:bCs/>
        </w:rPr>
      </w:pPr>
      <w:r w:rsidRPr="00263B09">
        <w:rPr>
          <w:rFonts w:ascii="Times New Roman" w:hAnsi="Times New Roman" w:cs="Times New Roman"/>
          <w:b/>
          <w:bCs/>
        </w:rPr>
        <w:t>Практическая работа: Компьютерная логика (</w:t>
      </w:r>
      <w:r w:rsidR="008077E0">
        <w:rPr>
          <w:rFonts w:ascii="Times New Roman" w:hAnsi="Times New Roman" w:cs="Times New Roman"/>
          <w:b/>
          <w:bCs/>
          <w:lang w:val="lt-LT"/>
        </w:rPr>
        <w:t>9</w:t>
      </w:r>
      <w:r w:rsidR="006C4929">
        <w:rPr>
          <w:rFonts w:ascii="Times New Roman" w:hAnsi="Times New Roman" w:cs="Times New Roman"/>
          <w:b/>
          <w:bCs/>
          <w:lang w:val="lt-LT"/>
        </w:rPr>
        <w:t>A</w:t>
      </w:r>
      <w:r w:rsidRPr="00263B09">
        <w:rPr>
          <w:rFonts w:ascii="Times New Roman" w:hAnsi="Times New Roman" w:cs="Times New Roman"/>
          <w:b/>
          <w:bCs/>
        </w:rPr>
        <w:t xml:space="preserve"> класс)</w:t>
      </w:r>
    </w:p>
    <w:p w14:paraId="7EC09399" w14:textId="77777777" w:rsidR="00263B09" w:rsidRPr="00263B09" w:rsidRDefault="00263B09" w:rsidP="00263B09">
      <w:pPr>
        <w:rPr>
          <w:rFonts w:ascii="Times New Roman" w:hAnsi="Times New Roman" w:cs="Times New Roman"/>
        </w:rPr>
      </w:pPr>
      <w:r w:rsidRPr="00263B09">
        <w:rPr>
          <w:rFonts w:ascii="Times New Roman" w:hAnsi="Times New Roman" w:cs="Times New Roman"/>
          <w:b/>
          <w:bCs/>
        </w:rPr>
        <w:t>Тема:</w:t>
      </w:r>
      <w:r w:rsidRPr="00263B09">
        <w:rPr>
          <w:rFonts w:ascii="Times New Roman" w:hAnsi="Times New Roman" w:cs="Times New Roman"/>
        </w:rPr>
        <w:t xml:space="preserve"> Представление логических высказываний разными способами</w:t>
      </w:r>
      <w:r w:rsidRPr="00263B09">
        <w:rPr>
          <w:rFonts w:ascii="Times New Roman" w:hAnsi="Times New Roman" w:cs="Times New Roman"/>
        </w:rPr>
        <w:br/>
      </w:r>
      <w:r w:rsidRPr="00263B09">
        <w:rPr>
          <w:rFonts w:ascii="Times New Roman" w:hAnsi="Times New Roman" w:cs="Times New Roman"/>
          <w:b/>
          <w:bCs/>
        </w:rPr>
        <w:t>Цель:</w:t>
      </w:r>
      <w:r w:rsidRPr="00263B09">
        <w:rPr>
          <w:rFonts w:ascii="Times New Roman" w:hAnsi="Times New Roman" w:cs="Times New Roman"/>
        </w:rPr>
        <w:t xml:space="preserve"> Уметь записывать логические выражения в булевой форме, изображать их графически, строить таблицы истинности и реализовывать в Python.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962"/>
        <w:gridCol w:w="11436"/>
      </w:tblGrid>
      <w:tr w:rsidR="00E47B43" w14:paraId="0774B65C" w14:textId="77777777" w:rsidTr="00E47B43">
        <w:tc>
          <w:tcPr>
            <w:tcW w:w="5240" w:type="dxa"/>
          </w:tcPr>
          <w:p w14:paraId="792767B7" w14:textId="46B2D8C5" w:rsidR="00E47B43" w:rsidRPr="00E47B43" w:rsidRDefault="00E47B43" w:rsidP="008048B8">
            <w:pPr>
              <w:rPr>
                <w:rFonts w:ascii="Times New Roman" w:hAnsi="Times New Roman" w:cs="Times New Roman"/>
                <w:b/>
                <w:bCs/>
                <w:lang w:val="lt-LT"/>
              </w:rPr>
            </w:pPr>
            <w:r w:rsidRPr="008048B8">
              <w:rPr>
                <w:rFonts w:ascii="Times New Roman" w:hAnsi="Times New Roman" w:cs="Times New Roman"/>
                <w:b/>
                <w:bCs/>
              </w:rPr>
              <w:t>Общие указания</w:t>
            </w:r>
            <w:r>
              <w:rPr>
                <w:rFonts w:ascii="Times New Roman" w:hAnsi="Times New Roman" w:cs="Times New Roman"/>
                <w:b/>
                <w:bCs/>
                <w:lang w:val="lt-LT"/>
              </w:rPr>
              <w:t>:</w:t>
            </w:r>
          </w:p>
        </w:tc>
        <w:tc>
          <w:tcPr>
            <w:tcW w:w="10148" w:type="dxa"/>
          </w:tcPr>
          <w:p w14:paraId="1CE03823" w14:textId="77777777" w:rsidR="00E47B43" w:rsidRDefault="00E47B43" w:rsidP="008048B8">
            <w:pPr>
              <w:rPr>
                <w:rFonts w:ascii="Times New Roman" w:hAnsi="Times New Roman" w:cs="Times New Roman"/>
                <w:b/>
                <w:bCs/>
                <w:lang w:val="lt-LT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Теория (полная на </w:t>
            </w:r>
            <w:hyperlink r:id="rId6" w:history="1">
              <w:r w:rsidRPr="00061529">
                <w:rPr>
                  <w:rStyle w:val="Hyperlink"/>
                  <w:rFonts w:ascii="Times New Roman" w:hAnsi="Times New Roman" w:cs="Times New Roman"/>
                  <w:b/>
                  <w:bCs/>
                  <w:lang w:val="lt-LT"/>
                </w:rPr>
                <w:t>Github.com/</w:t>
              </w:r>
              <w:proofErr w:type="spellStart"/>
              <w:r w:rsidRPr="00061529">
                <w:rPr>
                  <w:rStyle w:val="Hyperlink"/>
                  <w:rFonts w:ascii="Times New Roman" w:hAnsi="Times New Roman" w:cs="Times New Roman"/>
                  <w:b/>
                  <w:bCs/>
                  <w:lang w:val="lt-LT"/>
                </w:rPr>
                <w:t>kachialov</w:t>
              </w:r>
              <w:proofErr w:type="spellEnd"/>
              <w:r w:rsidRPr="00061529">
                <w:rPr>
                  <w:rStyle w:val="Hyperlink"/>
                  <w:rFonts w:ascii="Times New Roman" w:hAnsi="Times New Roman" w:cs="Times New Roman"/>
                  <w:b/>
                  <w:bCs/>
                  <w:lang w:val="lt-LT"/>
                </w:rPr>
                <w:t>/9</w:t>
              </w:r>
            </w:hyperlink>
            <w:r>
              <w:rPr>
                <w:rFonts w:ascii="Times New Roman" w:hAnsi="Times New Roman" w:cs="Times New Roman"/>
                <w:b/>
                <w:bCs/>
              </w:rPr>
              <w:t>)</w:t>
            </w:r>
            <w:r>
              <w:rPr>
                <w:rFonts w:ascii="Times New Roman" w:hAnsi="Times New Roman" w:cs="Times New Roman"/>
                <w:b/>
                <w:bCs/>
                <w:lang w:val="lt-LT"/>
              </w:rPr>
              <w:t>:</w:t>
            </w:r>
          </w:p>
          <w:p w14:paraId="77C2CE63" w14:textId="79BD6896" w:rsidR="001148FA" w:rsidRPr="00E47B43" w:rsidRDefault="001148FA" w:rsidP="008048B8">
            <w:pPr>
              <w:rPr>
                <w:rFonts w:ascii="Times New Roman" w:hAnsi="Times New Roman" w:cs="Times New Roman"/>
                <w:lang w:val="lt-LT"/>
              </w:rPr>
            </w:pPr>
          </w:p>
        </w:tc>
      </w:tr>
      <w:tr w:rsidR="00E47B43" w14:paraId="3C3835E8" w14:textId="77777777" w:rsidTr="00E47B43">
        <w:tc>
          <w:tcPr>
            <w:tcW w:w="5240" w:type="dxa"/>
          </w:tcPr>
          <w:p w14:paraId="769FCB00" w14:textId="65AEBC38" w:rsidR="00E47B43" w:rsidRPr="008048B8" w:rsidRDefault="00E47B43" w:rsidP="00E47B43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</w:rPr>
              <w:t xml:space="preserve">Вам предлагается </w:t>
            </w:r>
            <w:r w:rsidR="00893794">
              <w:rPr>
                <w:rFonts w:ascii="Times New Roman" w:hAnsi="Times New Roman" w:cs="Times New Roman"/>
              </w:rPr>
              <w:t xml:space="preserve">только </w:t>
            </w:r>
            <w:r w:rsidR="00AD70BF" w:rsidRPr="00AD70BF">
              <w:rPr>
                <w:rFonts w:ascii="Times New Roman" w:hAnsi="Times New Roman" w:cs="Times New Roman"/>
                <w:b/>
                <w:bCs/>
              </w:rPr>
              <w:t>3</w:t>
            </w:r>
            <w:r w:rsidRPr="00AD70B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048B8">
              <w:rPr>
                <w:rFonts w:ascii="Times New Roman" w:hAnsi="Times New Roman" w:cs="Times New Roman"/>
                <w:b/>
                <w:bCs/>
              </w:rPr>
              <w:t>задания</w:t>
            </w:r>
            <w:r w:rsidRPr="008048B8">
              <w:rPr>
                <w:rFonts w:ascii="Times New Roman" w:hAnsi="Times New Roman" w:cs="Times New Roman"/>
              </w:rPr>
              <w:t xml:space="preserve"> по теме логики.</w:t>
            </w:r>
            <w:r w:rsidRPr="008048B8">
              <w:rPr>
                <w:rFonts w:ascii="Times New Roman" w:hAnsi="Times New Roman" w:cs="Times New Roman"/>
              </w:rPr>
              <w:br/>
            </w:r>
          </w:p>
          <w:p w14:paraId="6B3BC5DE" w14:textId="77777777" w:rsidR="00E47B43" w:rsidRPr="00E73B93" w:rsidRDefault="00E47B43" w:rsidP="00E47B43">
            <w:pPr>
              <w:rPr>
                <w:rFonts w:ascii="Times New Roman" w:hAnsi="Times New Roman" w:cs="Times New Roman"/>
              </w:rPr>
            </w:pPr>
            <w:r w:rsidRPr="00E73B93">
              <w:rPr>
                <w:rFonts w:ascii="Times New Roman" w:hAnsi="Times New Roman" w:cs="Times New Roman"/>
                <w:b/>
                <w:bCs/>
              </w:rPr>
              <w:t>Оценивание:</w:t>
            </w:r>
          </w:p>
          <w:p w14:paraId="146AC7C8" w14:textId="37B4AADD" w:rsidR="00893794" w:rsidRPr="00E73B93" w:rsidRDefault="00893794" w:rsidP="0089379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E73B93">
              <w:rPr>
                <w:rFonts w:ascii="Times New Roman" w:hAnsi="Times New Roman" w:cs="Times New Roman"/>
              </w:rPr>
              <w:t>1</w:t>
            </w:r>
            <w:r w:rsidRPr="00E73B9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3B93">
              <w:rPr>
                <w:rFonts w:ascii="Times New Roman" w:hAnsi="Times New Roman" w:cs="Times New Roman"/>
                <w:b/>
                <w:bCs/>
              </w:rPr>
              <w:t>заданиe</w:t>
            </w:r>
            <w:proofErr w:type="spellEnd"/>
            <w:r w:rsidRPr="00E73B93">
              <w:rPr>
                <w:rFonts w:ascii="Times New Roman" w:hAnsi="Times New Roman" w:cs="Times New Roman"/>
              </w:rPr>
              <w:t xml:space="preserve">. 4 </w:t>
            </w:r>
            <w:r w:rsidRPr="00E73B93">
              <w:rPr>
                <w:rFonts w:ascii="Times New Roman" w:hAnsi="Times New Roman" w:cs="Times New Roman"/>
                <w:b/>
                <w:bCs/>
              </w:rPr>
              <w:t>балла</w:t>
            </w:r>
          </w:p>
          <w:p w14:paraId="5F7EFC86" w14:textId="6CB95F16" w:rsidR="00893794" w:rsidRPr="00E73B93" w:rsidRDefault="00893794" w:rsidP="0089379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E73B93"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 w:rsidRPr="00E73B93">
              <w:rPr>
                <w:rFonts w:ascii="Times New Roman" w:hAnsi="Times New Roman" w:cs="Times New Roman"/>
                <w:b/>
                <w:bCs/>
              </w:rPr>
              <w:t>заданиe</w:t>
            </w:r>
            <w:proofErr w:type="spellEnd"/>
            <w:r w:rsidRPr="00E73B93">
              <w:rPr>
                <w:rFonts w:ascii="Times New Roman" w:hAnsi="Times New Roman" w:cs="Times New Roman"/>
              </w:rPr>
              <w:t>. 3</w:t>
            </w:r>
            <w:r w:rsidR="00E73B93" w:rsidRPr="00E73B93">
              <w:rPr>
                <w:rFonts w:ascii="Times New Roman" w:hAnsi="Times New Roman" w:cs="Times New Roman"/>
              </w:rPr>
              <w:t xml:space="preserve"> </w:t>
            </w:r>
            <w:r w:rsidR="00E73B93" w:rsidRPr="00E73B93">
              <w:rPr>
                <w:rFonts w:ascii="Times New Roman" w:hAnsi="Times New Roman" w:cs="Times New Roman"/>
                <w:b/>
                <w:bCs/>
              </w:rPr>
              <w:t>балла</w:t>
            </w:r>
          </w:p>
          <w:p w14:paraId="25AA9BB7" w14:textId="0C268383" w:rsidR="00893794" w:rsidRPr="00E73B93" w:rsidRDefault="00893794" w:rsidP="0089379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E73B93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E73B93">
              <w:rPr>
                <w:rFonts w:ascii="Times New Roman" w:hAnsi="Times New Roman" w:cs="Times New Roman"/>
                <w:b/>
                <w:bCs/>
              </w:rPr>
              <w:t>заданиe</w:t>
            </w:r>
            <w:proofErr w:type="spellEnd"/>
            <w:r w:rsidRPr="00E73B93">
              <w:rPr>
                <w:rFonts w:ascii="Times New Roman" w:hAnsi="Times New Roman" w:cs="Times New Roman"/>
              </w:rPr>
              <w:t>. 3</w:t>
            </w:r>
            <w:r w:rsidR="00E73B93" w:rsidRPr="00E73B93">
              <w:rPr>
                <w:rFonts w:ascii="Times New Roman" w:hAnsi="Times New Roman" w:cs="Times New Roman"/>
              </w:rPr>
              <w:t xml:space="preserve"> </w:t>
            </w:r>
            <w:r w:rsidR="00E73B93" w:rsidRPr="00E73B93">
              <w:rPr>
                <w:rFonts w:ascii="Times New Roman" w:hAnsi="Times New Roman" w:cs="Times New Roman"/>
                <w:b/>
                <w:bCs/>
              </w:rPr>
              <w:t>балла</w:t>
            </w:r>
          </w:p>
          <w:p w14:paraId="2C34C9DB" w14:textId="77777777" w:rsidR="00E47B43" w:rsidRDefault="00893794" w:rsidP="00893794">
            <w:pPr>
              <w:numPr>
                <w:ilvl w:val="0"/>
                <w:numId w:val="1"/>
              </w:num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E73B93">
              <w:rPr>
                <w:rFonts w:ascii="Times New Roman" w:hAnsi="Times New Roman" w:cs="Times New Roman"/>
              </w:rPr>
              <w:t xml:space="preserve">4 </w:t>
            </w:r>
            <w:proofErr w:type="spellStart"/>
            <w:r w:rsidRPr="00E73B93">
              <w:rPr>
                <w:rFonts w:ascii="Times New Roman" w:hAnsi="Times New Roman" w:cs="Times New Roman"/>
                <w:b/>
                <w:bCs/>
              </w:rPr>
              <w:t>заданиe</w:t>
            </w:r>
            <w:proofErr w:type="spellEnd"/>
            <w:r w:rsidR="00E73B93">
              <w:rPr>
                <w:rFonts w:ascii="Times New Roman" w:hAnsi="Times New Roman" w:cs="Times New Roman"/>
                <w:b/>
                <w:bCs/>
              </w:rPr>
              <w:t xml:space="preserve"> (тол</w:t>
            </w:r>
            <w:r w:rsidR="008C243C">
              <w:rPr>
                <w:rFonts w:ascii="Times New Roman" w:hAnsi="Times New Roman" w:cs="Times New Roman"/>
                <w:b/>
                <w:bCs/>
              </w:rPr>
              <w:t>ько отдельным ученикам</w:t>
            </w:r>
            <w:r w:rsidR="00E73B93">
              <w:rPr>
                <w:rFonts w:ascii="Times New Roman" w:hAnsi="Times New Roman" w:cs="Times New Roman"/>
                <w:b/>
                <w:bCs/>
              </w:rPr>
              <w:t>)</w:t>
            </w:r>
            <w:r w:rsidRPr="00E73B93">
              <w:rPr>
                <w:rFonts w:ascii="Times New Roman" w:hAnsi="Times New Roman" w:cs="Times New Roman"/>
              </w:rPr>
              <w:t>. 4</w:t>
            </w:r>
            <w:r w:rsidR="00E47B43" w:rsidRPr="00E73B93">
              <w:rPr>
                <w:rFonts w:ascii="Times New Roman" w:hAnsi="Times New Roman" w:cs="Times New Roman"/>
                <w:b/>
                <w:bCs/>
              </w:rPr>
              <w:t xml:space="preserve"> балла</w:t>
            </w:r>
          </w:p>
          <w:p w14:paraId="15F426B2" w14:textId="77777777" w:rsidR="008C243C" w:rsidRPr="00956324" w:rsidRDefault="00135B22" w:rsidP="008C243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6324">
              <w:rPr>
                <w:rFonts w:ascii="Times New Roman" w:hAnsi="Times New Roman" w:cs="Times New Roman"/>
              </w:rPr>
              <w:t>Ваш ответ должен соответствовать</w:t>
            </w:r>
            <w:r w:rsidR="00B97C6C" w:rsidRPr="00956324">
              <w:rPr>
                <w:rFonts w:ascii="Times New Roman" w:hAnsi="Times New Roman" w:cs="Times New Roman"/>
              </w:rPr>
              <w:t xml:space="preserve"> примерам.</w:t>
            </w:r>
          </w:p>
          <w:p w14:paraId="2662F822" w14:textId="77777777" w:rsidR="00B97C6C" w:rsidRPr="00956324" w:rsidRDefault="00B97C6C" w:rsidP="008C243C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p w14:paraId="0183B6B5" w14:textId="77777777" w:rsidR="00B97C6C" w:rsidRPr="00956324" w:rsidRDefault="00B97C6C" w:rsidP="008C243C">
            <w:pPr>
              <w:spacing w:after="160" w:line="259" w:lineRule="auto"/>
              <w:rPr>
                <w:rFonts w:ascii="Times New Roman" w:hAnsi="Times New Roman" w:cs="Times New Roman"/>
                <w:lang w:val="lt-LT"/>
              </w:rPr>
            </w:pPr>
            <w:r w:rsidRPr="00956324">
              <w:rPr>
                <w:rFonts w:ascii="Times New Roman" w:hAnsi="Times New Roman" w:cs="Times New Roman"/>
              </w:rPr>
              <w:t xml:space="preserve">Работу загрузить в </w:t>
            </w:r>
            <w:proofErr w:type="spellStart"/>
            <w:r w:rsidRPr="00956324">
              <w:rPr>
                <w:rFonts w:ascii="Times New Roman" w:hAnsi="Times New Roman" w:cs="Times New Roman"/>
              </w:rPr>
              <w:t>Теамс</w:t>
            </w:r>
            <w:proofErr w:type="spellEnd"/>
            <w:r w:rsidRPr="00956324">
              <w:rPr>
                <w:rFonts w:ascii="Times New Roman" w:hAnsi="Times New Roman" w:cs="Times New Roman"/>
              </w:rPr>
              <w:t xml:space="preserve"> задание</w:t>
            </w:r>
            <w:r w:rsidRPr="00956324">
              <w:rPr>
                <w:rFonts w:ascii="Times New Roman" w:hAnsi="Times New Roman" w:cs="Times New Roman"/>
                <w:lang w:val="lt-LT"/>
              </w:rPr>
              <w:t>: „</w:t>
            </w:r>
            <w:r w:rsidR="00C101B6" w:rsidRPr="00956324">
              <w:rPr>
                <w:rFonts w:ascii="Times New Roman" w:hAnsi="Times New Roman" w:cs="Times New Roman"/>
                <w:b/>
                <w:bCs/>
                <w:lang w:val="lt-LT"/>
              </w:rPr>
              <w:t>02-IA-1. Kompiuterinė logika</w:t>
            </w:r>
            <w:r w:rsidRPr="00956324">
              <w:rPr>
                <w:rFonts w:ascii="Times New Roman" w:hAnsi="Times New Roman" w:cs="Times New Roman"/>
                <w:lang w:val="lt-LT"/>
              </w:rPr>
              <w:t>“</w:t>
            </w:r>
            <w:r w:rsidR="00C101B6" w:rsidRPr="00956324">
              <w:rPr>
                <w:rFonts w:ascii="Times New Roman" w:hAnsi="Times New Roman" w:cs="Times New Roman"/>
                <w:lang w:val="lt-LT"/>
              </w:rPr>
              <w:t>.</w:t>
            </w:r>
          </w:p>
          <w:p w14:paraId="1AEEE75E" w14:textId="77777777" w:rsidR="00C101B6" w:rsidRDefault="00C101B6" w:rsidP="008C243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lt-LT"/>
              </w:rPr>
            </w:pPr>
          </w:p>
          <w:p w14:paraId="4D11FD04" w14:textId="4186109F" w:rsidR="00C101B6" w:rsidRPr="00C101B6" w:rsidRDefault="00C101B6" w:rsidP="008C243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56324">
              <w:rPr>
                <w:rFonts w:ascii="Times New Roman" w:hAnsi="Times New Roman" w:cs="Times New Roman"/>
                <w:b/>
                <w:bCs/>
                <w:highlight w:val="yellow"/>
              </w:rPr>
              <w:t xml:space="preserve">Оставить только </w:t>
            </w:r>
            <w:r w:rsidR="009E2ECC" w:rsidRPr="00956324">
              <w:rPr>
                <w:rFonts w:ascii="Times New Roman" w:hAnsi="Times New Roman" w:cs="Times New Roman"/>
                <w:b/>
                <w:bCs/>
                <w:highlight w:val="yellow"/>
              </w:rPr>
              <w:t xml:space="preserve">своё решение и удалите промеры и </w:t>
            </w:r>
            <w:r w:rsidR="005806C5" w:rsidRPr="00956324">
              <w:rPr>
                <w:rFonts w:ascii="Times New Roman" w:hAnsi="Times New Roman" w:cs="Times New Roman"/>
                <w:b/>
                <w:bCs/>
                <w:highlight w:val="yellow"/>
              </w:rPr>
              <w:t xml:space="preserve">таблицу (все отмечено </w:t>
            </w:r>
            <w:r w:rsidR="00956324" w:rsidRPr="00956324">
              <w:rPr>
                <w:rFonts w:ascii="Times New Roman" w:hAnsi="Times New Roman" w:cs="Times New Roman"/>
                <w:b/>
                <w:bCs/>
                <w:highlight w:val="yellow"/>
              </w:rPr>
              <w:t>комментарием</w:t>
            </w:r>
            <w:r w:rsidR="005806C5" w:rsidRPr="00956324">
              <w:rPr>
                <w:rFonts w:ascii="Times New Roman" w:hAnsi="Times New Roman" w:cs="Times New Roman"/>
                <w:b/>
                <w:bCs/>
                <w:highlight w:val="yellow"/>
              </w:rPr>
              <w:t xml:space="preserve"> </w:t>
            </w:r>
            <w:r w:rsidR="00956324" w:rsidRPr="00956324">
              <w:rPr>
                <w:rFonts w:ascii="Times New Roman" w:hAnsi="Times New Roman" w:cs="Times New Roman"/>
                <w:b/>
                <w:bCs/>
                <w:highlight w:val="yellow"/>
                <w:lang w:val="lt-LT"/>
              </w:rPr>
              <w:t>„</w:t>
            </w:r>
            <w:r w:rsidR="005806C5" w:rsidRPr="00956324">
              <w:rPr>
                <w:rFonts w:ascii="Times New Roman" w:hAnsi="Times New Roman" w:cs="Times New Roman"/>
                <w:b/>
                <w:bCs/>
                <w:highlight w:val="yellow"/>
              </w:rPr>
              <w:t xml:space="preserve">Удалить перед загрузкой в </w:t>
            </w:r>
            <w:proofErr w:type="spellStart"/>
            <w:r w:rsidR="005806C5" w:rsidRPr="00956324">
              <w:rPr>
                <w:rFonts w:ascii="Times New Roman" w:hAnsi="Times New Roman" w:cs="Times New Roman"/>
                <w:b/>
                <w:bCs/>
                <w:highlight w:val="yellow"/>
              </w:rPr>
              <w:t>Teams</w:t>
            </w:r>
            <w:proofErr w:type="spellEnd"/>
            <w:r w:rsidR="00956324" w:rsidRPr="00956324">
              <w:rPr>
                <w:rFonts w:ascii="Times New Roman" w:hAnsi="Times New Roman" w:cs="Times New Roman"/>
                <w:b/>
                <w:bCs/>
                <w:highlight w:val="yellow"/>
                <w:lang w:val="lt-LT"/>
              </w:rPr>
              <w:t>“</w:t>
            </w:r>
            <w:r w:rsidR="005806C5" w:rsidRPr="00956324">
              <w:rPr>
                <w:rFonts w:ascii="Times New Roman" w:hAnsi="Times New Roman" w:cs="Times New Roman"/>
                <w:b/>
                <w:bCs/>
                <w:highlight w:val="yellow"/>
              </w:rPr>
              <w:t>)</w:t>
            </w:r>
          </w:p>
          <w:p w14:paraId="4334C5C4" w14:textId="77777777" w:rsidR="00C101B6" w:rsidRDefault="00C101B6" w:rsidP="008C243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lt-LT"/>
              </w:rPr>
            </w:pPr>
          </w:p>
          <w:p w14:paraId="73F9EB4F" w14:textId="0675737A" w:rsidR="00956324" w:rsidRPr="00660AC0" w:rsidRDefault="00660AC0" w:rsidP="008C243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 </w:t>
            </w:r>
            <w:r w:rsidRPr="00660AC0">
              <w:rPr>
                <w:rFonts w:ascii="Times New Roman" w:hAnsi="Times New Roman" w:cs="Times New Roman"/>
                <w:b/>
                <w:bCs/>
              </w:rPr>
              <w:t>неправильное</w:t>
            </w:r>
            <w:r>
              <w:rPr>
                <w:rFonts w:ascii="Times New Roman" w:hAnsi="Times New Roman" w:cs="Times New Roman"/>
              </w:rPr>
              <w:t xml:space="preserve"> оформление работы, оценка будет </w:t>
            </w:r>
            <w:r w:rsidRPr="00660AC0">
              <w:rPr>
                <w:rFonts w:ascii="Times New Roman" w:hAnsi="Times New Roman" w:cs="Times New Roman"/>
                <w:b/>
                <w:bCs/>
              </w:rPr>
              <w:t>снижаться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22C189D0" w14:textId="77777777" w:rsidR="00956324" w:rsidRDefault="00956324" w:rsidP="008C243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2384ADC8" w14:textId="18641864" w:rsidR="00660AC0" w:rsidRPr="00F536C0" w:rsidRDefault="00660AC0" w:rsidP="008C243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F536C0">
              <w:rPr>
                <w:rFonts w:ascii="Times New Roman" w:hAnsi="Times New Roman" w:cs="Times New Roman"/>
                <w:b/>
                <w:bCs/>
                <w:i/>
                <w:iCs/>
              </w:rPr>
              <w:t>Уда</w:t>
            </w:r>
            <w:r w:rsidR="00F536C0" w:rsidRPr="00F536C0">
              <w:rPr>
                <w:rFonts w:ascii="Times New Roman" w:hAnsi="Times New Roman" w:cs="Times New Roman"/>
                <w:b/>
                <w:bCs/>
                <w:i/>
                <w:iCs/>
              </w:rPr>
              <w:t>чи в работе.</w:t>
            </w:r>
          </w:p>
        </w:tc>
        <w:tc>
          <w:tcPr>
            <w:tcW w:w="10148" w:type="dxa"/>
          </w:tcPr>
          <w:p w14:paraId="340B9AA3" w14:textId="5FE171C7" w:rsidR="00E47B43" w:rsidRDefault="00E47B43" w:rsidP="008048B8">
            <w:pPr>
              <w:rPr>
                <w:rFonts w:ascii="Times New Roman" w:hAnsi="Times New Roman" w:cs="Times New Roman"/>
                <w:b/>
                <w:bCs/>
                <w:lang w:val="lt-LT"/>
              </w:rPr>
            </w:pPr>
            <w:r w:rsidRPr="007F03C0">
              <w:rPr>
                <w:noProof/>
              </w:rPr>
              <w:drawing>
                <wp:inline distT="0" distB="0" distL="0" distR="0" wp14:anchorId="66D6CFFC" wp14:editId="70F439D7">
                  <wp:extent cx="7122782" cy="4419600"/>
                  <wp:effectExtent l="0" t="0" r="2540" b="0"/>
                  <wp:docPr id="25089443" name="Paveikslėlis 1" descr="Paveikslėlis, kuriame yra tekstas, ekrano kopija, diagrama, Šriftas&#10;&#10;Dirbtinio intelekto sugeneruotas turinys gali būti neteisinga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89443" name="Paveikslėlis 1" descr="Paveikslėlis, kuriame yra tekstas, ekrano kopija, diagrama, Šriftas&#10;&#10;Dirbtinio intelekto sugeneruotas turinys gali būti neteisingas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3276" cy="4450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1EC8C7" w14:textId="77777777" w:rsidR="00EE610B" w:rsidRDefault="00EE610B" w:rsidP="00EE610B">
      <w:pPr>
        <w:rPr>
          <w:rFonts w:ascii="Times New Roman" w:hAnsi="Times New Roman" w:cs="Times New Roman"/>
          <w:lang w:val="lt-LT"/>
        </w:rPr>
      </w:pPr>
    </w:p>
    <w:p w14:paraId="4C1EE4EA" w14:textId="77777777" w:rsidR="006C4929" w:rsidRDefault="006C4929">
      <w:pPr>
        <w:rPr>
          <w:rFonts w:ascii="Times New Roman" w:hAnsi="Times New Roman" w:cs="Times New Roman"/>
          <w:b/>
          <w:bCs/>
          <w:sz w:val="28"/>
          <w:szCs w:val="28"/>
          <w:lang w:val="lt-LT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lt-LT"/>
        </w:rPr>
        <w:br w:type="page"/>
      </w:r>
    </w:p>
    <w:p w14:paraId="6DFED914" w14:textId="635BF62D" w:rsidR="00576AD7" w:rsidRPr="00576AD7" w:rsidRDefault="00576AD7" w:rsidP="00766D5B">
      <w:pPr>
        <w:pStyle w:val="Heading1"/>
        <w:rPr>
          <w:bCs/>
          <w:lang w:val="lt-LT"/>
        </w:rPr>
      </w:pPr>
      <w:commentRangeStart w:id="0"/>
      <w:r w:rsidRPr="008048B8">
        <w:lastRenderedPageBreak/>
        <w:t>Логические выражения</w:t>
      </w:r>
      <w:r>
        <w:rPr>
          <w:lang w:val="lt-LT"/>
        </w:rPr>
        <w:t xml:space="preserve"> </w:t>
      </w:r>
      <w:r>
        <w:t>по вариантам</w:t>
      </w:r>
      <w:r>
        <w:rPr>
          <w:lang w:val="lt-LT"/>
        </w:rPr>
        <w:t>:</w:t>
      </w:r>
    </w:p>
    <w:tbl>
      <w:tblPr>
        <w:tblStyle w:val="TableGrid"/>
        <w:tblW w:w="15871" w:type="dxa"/>
        <w:tblLook w:val="04A0" w:firstRow="1" w:lastRow="0" w:firstColumn="1" w:lastColumn="0" w:noHBand="0" w:noVBand="1"/>
      </w:tblPr>
      <w:tblGrid>
        <w:gridCol w:w="1405"/>
        <w:gridCol w:w="3659"/>
        <w:gridCol w:w="1404"/>
        <w:gridCol w:w="3931"/>
        <w:gridCol w:w="1404"/>
        <w:gridCol w:w="4068"/>
      </w:tblGrid>
      <w:tr w:rsidR="00410F22" w:rsidRPr="008048B8" w14:paraId="70D7E2A1" w14:textId="77777777" w:rsidTr="00443081">
        <w:tc>
          <w:tcPr>
            <w:tcW w:w="1405" w:type="dxa"/>
            <w:shd w:val="clear" w:color="auto" w:fill="D0CECE" w:themeFill="background2" w:themeFillShade="E6"/>
            <w:vAlign w:val="center"/>
          </w:tcPr>
          <w:p w14:paraId="32936BBE" w14:textId="77777777" w:rsidR="00576AD7" w:rsidRPr="008048B8" w:rsidRDefault="00576AD7" w:rsidP="003F7F3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№ варианта</w:t>
            </w:r>
          </w:p>
        </w:tc>
        <w:tc>
          <w:tcPr>
            <w:tcW w:w="3711" w:type="dxa"/>
            <w:shd w:val="clear" w:color="auto" w:fill="D0CECE" w:themeFill="background2" w:themeFillShade="E6"/>
            <w:vAlign w:val="center"/>
          </w:tcPr>
          <w:p w14:paraId="5C9939A7" w14:textId="77777777" w:rsidR="00576AD7" w:rsidRPr="008048B8" w:rsidRDefault="00576AD7" w:rsidP="003F7F3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Логические выражения</w:t>
            </w:r>
          </w:p>
        </w:tc>
        <w:tc>
          <w:tcPr>
            <w:tcW w:w="1116" w:type="dxa"/>
            <w:shd w:val="clear" w:color="auto" w:fill="D0CECE" w:themeFill="background2" w:themeFillShade="E6"/>
            <w:vAlign w:val="center"/>
          </w:tcPr>
          <w:p w14:paraId="7D45AF81" w14:textId="77777777" w:rsidR="00576AD7" w:rsidRPr="008048B8" w:rsidRDefault="00576AD7" w:rsidP="003F7F3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№ варианта</w:t>
            </w:r>
          </w:p>
        </w:tc>
        <w:tc>
          <w:tcPr>
            <w:tcW w:w="4041" w:type="dxa"/>
            <w:shd w:val="clear" w:color="auto" w:fill="D0CECE" w:themeFill="background2" w:themeFillShade="E6"/>
            <w:vAlign w:val="center"/>
          </w:tcPr>
          <w:p w14:paraId="756AE105" w14:textId="77777777" w:rsidR="00576AD7" w:rsidRPr="008048B8" w:rsidRDefault="00576AD7" w:rsidP="003F7F3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Логические выражения</w:t>
            </w:r>
          </w:p>
        </w:tc>
        <w:tc>
          <w:tcPr>
            <w:tcW w:w="1404" w:type="dxa"/>
            <w:shd w:val="clear" w:color="auto" w:fill="D0CECE" w:themeFill="background2" w:themeFillShade="E6"/>
            <w:vAlign w:val="center"/>
          </w:tcPr>
          <w:p w14:paraId="20477215" w14:textId="77777777" w:rsidR="00576AD7" w:rsidRPr="008048B8" w:rsidRDefault="00576AD7" w:rsidP="003F7F3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№ варианта</w:t>
            </w:r>
          </w:p>
        </w:tc>
        <w:tc>
          <w:tcPr>
            <w:tcW w:w="4194" w:type="dxa"/>
            <w:shd w:val="clear" w:color="auto" w:fill="D0CECE" w:themeFill="background2" w:themeFillShade="E6"/>
            <w:vAlign w:val="center"/>
          </w:tcPr>
          <w:p w14:paraId="6FF04D71" w14:textId="77777777" w:rsidR="00576AD7" w:rsidRPr="008048B8" w:rsidRDefault="00576AD7" w:rsidP="003F7F3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Логические выражения</w:t>
            </w:r>
          </w:p>
        </w:tc>
      </w:tr>
      <w:tr w:rsidR="00410F22" w:rsidRPr="008048B8" w14:paraId="2C826997" w14:textId="77777777" w:rsidTr="00443081">
        <w:tc>
          <w:tcPr>
            <w:tcW w:w="1405" w:type="dxa"/>
            <w:shd w:val="clear" w:color="auto" w:fill="D0CECE" w:themeFill="background2" w:themeFillShade="E6"/>
            <w:vAlign w:val="center"/>
          </w:tcPr>
          <w:p w14:paraId="251E40FD" w14:textId="77777777" w:rsidR="00576AD7" w:rsidRPr="00013C40" w:rsidRDefault="00576AD7" w:rsidP="003F7F37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11" w:type="dxa"/>
          </w:tcPr>
          <w:p w14:paraId="14AFDF30" w14:textId="77777777" w:rsidR="00576AD7" w:rsidRPr="008048B8" w:rsidRDefault="00576AD7" w:rsidP="003F7F37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5580A7" wp14:editId="01354DA1">
                  <wp:extent cx="1158948" cy="400758"/>
                  <wp:effectExtent l="0" t="0" r="3175" b="0"/>
                  <wp:docPr id="704938439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116" cy="40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263FB" w14:textId="77777777" w:rsidR="00576AD7" w:rsidRPr="008048B8" w:rsidRDefault="00576AD7" w:rsidP="003F7F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48B8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X </w:t>
            </w:r>
            <w:r w:rsidRPr="008048B8">
              <w:rPr>
                <w:rFonts w:ascii="Cambria Math" w:hAnsi="Cambria Math" w:cs="Cambria Math"/>
                <w:bCs/>
                <w:sz w:val="32"/>
                <w:szCs w:val="32"/>
              </w:rPr>
              <w:t>∧</w:t>
            </w:r>
            <w:r w:rsidRPr="008048B8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(¬X </w:t>
            </w:r>
            <w:r w:rsidRPr="008048B8">
              <w:rPr>
                <w:rFonts w:ascii="Cambria Math" w:hAnsi="Cambria Math" w:cs="Cambria Math"/>
                <w:bCs/>
                <w:sz w:val="32"/>
                <w:szCs w:val="32"/>
              </w:rPr>
              <w:t>∨</w:t>
            </w:r>
            <w:r w:rsidRPr="008048B8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¬Y)</w:t>
            </w:r>
          </w:p>
          <w:p w14:paraId="5BD8C4C4" w14:textId="77777777" w:rsidR="00160707" w:rsidRDefault="00160707" w:rsidP="003F7F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526B67" w14:textId="0CA2C7D4" w:rsidR="00576AD7" w:rsidRPr="00F511DB" w:rsidRDefault="00160707" w:rsidP="003F7F37"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Только для з</w:t>
            </w:r>
            <w:r w:rsidR="00576AD7"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адани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</w:t>
            </w:r>
            <w:r w:rsidR="00576AD7"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  <w:r w:rsidR="00576AD7" w:rsidRPr="00F511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576A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576AD7" w:rsidRPr="00E517D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576A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1116" w:type="dxa"/>
            <w:shd w:val="clear" w:color="auto" w:fill="D0CECE" w:themeFill="background2" w:themeFillShade="E6"/>
            <w:vAlign w:val="center"/>
          </w:tcPr>
          <w:p w14:paraId="0AEF1262" w14:textId="77777777" w:rsidR="00576AD7" w:rsidRPr="008048B8" w:rsidRDefault="00576AD7" w:rsidP="003F7F37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041" w:type="dxa"/>
          </w:tcPr>
          <w:p w14:paraId="10A0E36A" w14:textId="77777777" w:rsidR="00576AD7" w:rsidRDefault="00576AD7" w:rsidP="003F7F37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38112" behindDoc="0" locked="0" layoutInCell="1" allowOverlap="1" wp14:anchorId="74EFCD7C" wp14:editId="3D0EE5FE">
                  <wp:simplePos x="0" y="0"/>
                  <wp:positionH relativeFrom="column">
                    <wp:posOffset>-40596</wp:posOffset>
                  </wp:positionH>
                  <wp:positionV relativeFrom="paragraph">
                    <wp:posOffset>85090</wp:posOffset>
                  </wp:positionV>
                  <wp:extent cx="1076324" cy="376127"/>
                  <wp:effectExtent l="0" t="0" r="0" b="5080"/>
                  <wp:wrapTopAndBottom/>
                  <wp:docPr id="1435901955" name="Рисунок 37" descr="Paveikslėlis, kuriame yra Šriftas, tekstas, baltas, tipografija&#10;&#10;Dirbtinio intelekto sugeneruotas turinys gali būti neteisinga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901955" name="Рисунок 37" descr="Paveikslėlis, kuriame yra Šriftas, tekstas, baltas, tipografija&#10;&#10;Dirbtinio intelekto sugeneruotas turinys gali būti neteisingas.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873"/>
                          <a:stretch/>
                        </pic:blipFill>
                        <pic:spPr bwMode="auto">
                          <a:xfrm>
                            <a:off x="0" y="0"/>
                            <a:ext cx="1076324" cy="376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A4C6A7" wp14:editId="1365F1CD">
                  <wp:extent cx="1486107" cy="400106"/>
                  <wp:effectExtent l="0" t="0" r="0" b="0"/>
                  <wp:docPr id="1811096314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107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11AA0" w14:textId="6FBD75AB" w:rsidR="00576AD7" w:rsidRPr="00D544B6" w:rsidRDefault="00410F22" w:rsidP="003F7F37">
            <w:pPr>
              <w:rPr>
                <w:lang w:val="lt-LT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Только для з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адани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  <w:r w:rsidRPr="00F511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D544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D544B6"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="00D544B6" w:rsidRPr="00410F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F3336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(</w:t>
            </w:r>
            <w:r w:rsidR="00D544B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544B6" w:rsidRPr="00410F22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 w:rsidR="00D544B6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B</w:t>
            </w:r>
            <w:r w:rsidR="002F3336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)</w:t>
            </w:r>
          </w:p>
        </w:tc>
        <w:tc>
          <w:tcPr>
            <w:tcW w:w="1404" w:type="dxa"/>
            <w:shd w:val="clear" w:color="auto" w:fill="D0CECE" w:themeFill="background2" w:themeFillShade="E6"/>
            <w:vAlign w:val="center"/>
          </w:tcPr>
          <w:p w14:paraId="67A719AE" w14:textId="77777777" w:rsidR="00576AD7" w:rsidRPr="008048B8" w:rsidRDefault="00576AD7" w:rsidP="003F7F37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194" w:type="dxa"/>
          </w:tcPr>
          <w:p w14:paraId="109112D6" w14:textId="77777777" w:rsidR="00576AD7" w:rsidRDefault="00576AD7" w:rsidP="003F7F37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42208" behindDoc="0" locked="0" layoutInCell="1" allowOverlap="1" wp14:anchorId="48FA0623" wp14:editId="7F9A066E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81886</wp:posOffset>
                  </wp:positionV>
                  <wp:extent cx="1057423" cy="485843"/>
                  <wp:effectExtent l="0" t="0" r="9525" b="9525"/>
                  <wp:wrapTopAndBottom/>
                  <wp:docPr id="1184949160" name="Рисунок 11" descr="Paveikslėlis, kuriame yra Šriftas, tekstas, baltas, linija&#10;&#10;Dirbtinio intelekto sugeneruotas turinys gali būti neteisinga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949160" name="Рисунок 11" descr="Paveikslėlis, kuriame yra Šriftas, tekstas, baltas, linija&#10;&#10;Dirbtinio intelekto sugeneruotas turinys gali būti neteisingas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9A376C" wp14:editId="664D1408">
                  <wp:extent cx="1486107" cy="400106"/>
                  <wp:effectExtent l="0" t="0" r="0" b="0"/>
                  <wp:docPr id="30963555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107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8C616D" w14:textId="2319A9D2" w:rsidR="00576AD7" w:rsidRPr="00B925F9" w:rsidRDefault="00410F22" w:rsidP="003F7F37">
            <w:pPr>
              <w:rPr>
                <w:lang w:val="lt-LT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Только для з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адани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  <w:r w:rsidRPr="00F511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576AD7" w:rsidRPr="00410F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925F9" w:rsidRPr="00B925F9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="00B925F9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r w:rsidR="00B925F9" w:rsidRPr="00160707"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  <w:r w:rsidR="00B925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="00B925F9" w:rsidRPr="001607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925F9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Y</w:t>
            </w:r>
          </w:p>
        </w:tc>
      </w:tr>
      <w:tr w:rsidR="00410F22" w:rsidRPr="008048B8" w14:paraId="6542D3A3" w14:textId="77777777" w:rsidTr="00443081">
        <w:tc>
          <w:tcPr>
            <w:tcW w:w="1405" w:type="dxa"/>
            <w:shd w:val="clear" w:color="auto" w:fill="D0CECE" w:themeFill="background2" w:themeFillShade="E6"/>
            <w:vAlign w:val="center"/>
          </w:tcPr>
          <w:p w14:paraId="22199B47" w14:textId="77777777" w:rsidR="00576AD7" w:rsidRPr="00013C40" w:rsidRDefault="00576AD7" w:rsidP="003F7F37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711" w:type="dxa"/>
          </w:tcPr>
          <w:p w14:paraId="4B66A8F7" w14:textId="77777777" w:rsidR="00576AD7" w:rsidRPr="008048B8" w:rsidRDefault="00576AD7" w:rsidP="003F7F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48B8">
              <w:rPr>
                <w:rFonts w:ascii="Times New Roman" w:hAnsi="Times New Roman" w:cs="Times New Roman"/>
                <w:sz w:val="32"/>
                <w:szCs w:val="32"/>
              </w:rPr>
              <w:t xml:space="preserve">  A </w:t>
            </w:r>
            <w:r w:rsidRPr="008048B8">
              <w:rPr>
                <w:rFonts w:ascii="Cambria Math" w:hAnsi="Cambria Math" w:cs="Cambria Math"/>
                <w:sz w:val="32"/>
                <w:szCs w:val="32"/>
              </w:rPr>
              <w:t>∨</w:t>
            </w:r>
            <w:r w:rsidRPr="008048B8">
              <w:rPr>
                <w:rFonts w:ascii="Times New Roman" w:hAnsi="Times New Roman" w:cs="Times New Roman"/>
                <w:sz w:val="32"/>
                <w:szCs w:val="32"/>
              </w:rPr>
              <w:t xml:space="preserve"> (A </w:t>
            </w:r>
            <w:r w:rsidRPr="008048B8">
              <w:rPr>
                <w:rFonts w:ascii="Cambria Math" w:hAnsi="Cambria Math" w:cs="Cambria Math"/>
                <w:sz w:val="32"/>
                <w:szCs w:val="32"/>
              </w:rPr>
              <w:t xml:space="preserve">∧ </w:t>
            </w:r>
            <w:r w:rsidRPr="008048B8">
              <w:rPr>
                <w:rFonts w:ascii="Times New Roman" w:hAnsi="Times New Roman" w:cs="Times New Roman"/>
                <w:sz w:val="32"/>
                <w:szCs w:val="32"/>
              </w:rPr>
              <w:t>¬B)</w:t>
            </w:r>
          </w:p>
          <w:p w14:paraId="3C6CF215" w14:textId="77777777" w:rsidR="00576AD7" w:rsidRDefault="00576AD7" w:rsidP="003F7F37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066307" wp14:editId="52F59CE6">
                  <wp:extent cx="1095528" cy="476316"/>
                  <wp:effectExtent l="0" t="0" r="9525" b="0"/>
                  <wp:docPr id="146537807" name="Рисунок 34" descr="Paveikslėlis, kuriame yra tekstas, Šriftas, baltas, tipografija&#10;&#10;Dirbtinio intelekto sugeneruotas turinys gali būti neteisinga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37807" name="Рисунок 34" descr="Paveikslėlis, kuriame yra tekstas, Šriftas, baltas, tipografija&#10;&#10;Dirbtinio intelekto sugeneruotas turinys gali būti neteisingas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EE5263" w14:textId="77777777" w:rsidR="00160707" w:rsidRDefault="00160707" w:rsidP="001607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8FEE1D" w14:textId="1DDB64E7" w:rsidR="00576AD7" w:rsidRPr="00160707" w:rsidRDefault="00160707" w:rsidP="00160707"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Только для з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адани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  <w:r w:rsidRPr="00F511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576A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576AD7" w:rsidRPr="00160707"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  <w:r w:rsidR="00576A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="00576AD7" w:rsidRPr="001607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76A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1116" w:type="dxa"/>
            <w:shd w:val="clear" w:color="auto" w:fill="D0CECE" w:themeFill="background2" w:themeFillShade="E6"/>
            <w:vAlign w:val="center"/>
          </w:tcPr>
          <w:p w14:paraId="3EAEAA3F" w14:textId="77777777" w:rsidR="00576AD7" w:rsidRPr="008048B8" w:rsidRDefault="00576AD7" w:rsidP="003F7F37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041" w:type="dxa"/>
          </w:tcPr>
          <w:p w14:paraId="4DC61950" w14:textId="77777777" w:rsidR="00576AD7" w:rsidRPr="008048B8" w:rsidRDefault="00576AD7" w:rsidP="003F7F37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04E328" wp14:editId="339115F9">
                  <wp:extent cx="1143160" cy="514422"/>
                  <wp:effectExtent l="0" t="0" r="0" b="0"/>
                  <wp:docPr id="991490221" name="Рисунок 38" descr="Paveikslėlis, kuriame yra Šriftas, tekstas, baltas, kaligrafija&#10;&#10;Dirbtinio intelekto sugeneruotas turinys gali būti neteisinga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490221" name="Рисунок 38" descr="Paveikslėlis, kuriame yra Šriftas, tekstas, baltas, kaligrafija&#10;&#10;Dirbtinio intelekto sugeneruotas turinys gali būti neteisingas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5F784" w14:textId="77777777" w:rsidR="00576AD7" w:rsidRDefault="00576AD7" w:rsidP="003F7F37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A659AA" wp14:editId="66CABF13">
                  <wp:extent cx="914528" cy="285790"/>
                  <wp:effectExtent l="0" t="0" r="0" b="0"/>
                  <wp:docPr id="1749234135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55A8C" w14:textId="6958FBE0" w:rsidR="00576AD7" w:rsidRPr="00410F22" w:rsidRDefault="00410F22" w:rsidP="003F7F37"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Только для з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адани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  <w:r w:rsidRPr="00F511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576AD7" w:rsidRPr="00410F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3A593E"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="003A593E" w:rsidRPr="00410F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A593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(</w:t>
            </w:r>
            <w:r w:rsidR="003A593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A593E" w:rsidRPr="00410F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A593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|</w:t>
            </w:r>
            <w:r w:rsidR="003A593E" w:rsidRPr="00410F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A593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B)</w:t>
            </w:r>
          </w:p>
        </w:tc>
        <w:tc>
          <w:tcPr>
            <w:tcW w:w="1404" w:type="dxa"/>
            <w:shd w:val="clear" w:color="auto" w:fill="D0CECE" w:themeFill="background2" w:themeFillShade="E6"/>
            <w:vAlign w:val="center"/>
          </w:tcPr>
          <w:p w14:paraId="745F6D4B" w14:textId="77777777" w:rsidR="00576AD7" w:rsidRPr="008048B8" w:rsidRDefault="00576AD7" w:rsidP="003F7F37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194" w:type="dxa"/>
          </w:tcPr>
          <w:p w14:paraId="0BF0DE8B" w14:textId="77777777" w:rsidR="00576AD7" w:rsidRPr="008048B8" w:rsidRDefault="00576AD7" w:rsidP="003F7F37">
            <w:pPr>
              <w:rPr>
                <w:rFonts w:ascii="Times New Roman" w:hAnsi="Times New Roman" w:cs="Times New Roman"/>
              </w:rPr>
            </w:pPr>
          </w:p>
          <w:p w14:paraId="32963D8F" w14:textId="77777777" w:rsidR="00576AD7" w:rsidRPr="008048B8" w:rsidRDefault="00576AD7" w:rsidP="003F7F37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112089" wp14:editId="6004B2F1">
                  <wp:extent cx="1038225" cy="390082"/>
                  <wp:effectExtent l="0" t="0" r="0" b="0"/>
                  <wp:docPr id="1665130054" name="Рисунок 12" descr="Paveikslėlis, kuriame yra tekstas, Šriftas, baltas, eskizas&#10;&#10;Dirbtinio intelekto sugeneruotas turinys gali būti neteisinga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130054" name="Рисунок 12" descr="Paveikslėlis, kuriame yra tekstas, Šriftas, baltas, eskizas&#10;&#10;Dirbtinio intelekto sugeneruotas turinys gali būti neteisingas."/>
                          <pic:cNvPicPr/>
                        </pic:nvPicPr>
                        <pic:blipFill rotWithShape="1">
                          <a:blip r:embed="rId15"/>
                          <a:srcRect t="19699"/>
                          <a:stretch/>
                        </pic:blipFill>
                        <pic:spPr bwMode="auto">
                          <a:xfrm>
                            <a:off x="0" y="0"/>
                            <a:ext cx="1038370" cy="39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C4603B" w14:textId="77777777" w:rsidR="00576AD7" w:rsidRDefault="00576AD7" w:rsidP="003F7F37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A97550" wp14:editId="15063583">
                  <wp:extent cx="1543265" cy="381053"/>
                  <wp:effectExtent l="0" t="0" r="0" b="0"/>
                  <wp:docPr id="1046010973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C83A3" w14:textId="6A486BC8" w:rsidR="00576AD7" w:rsidRPr="00974E45" w:rsidRDefault="00410F22" w:rsidP="003F7F37">
            <w:pPr>
              <w:rPr>
                <w:lang w:val="lt-LT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Только для з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адани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  <w:r w:rsidRPr="00F511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576AD7" w:rsidRPr="00410F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974E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974E45" w:rsidRPr="00974E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4E45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&amp; Y</w:t>
            </w:r>
          </w:p>
        </w:tc>
      </w:tr>
      <w:tr w:rsidR="00410F22" w:rsidRPr="008048B8" w14:paraId="727A9B58" w14:textId="77777777" w:rsidTr="00443081">
        <w:tc>
          <w:tcPr>
            <w:tcW w:w="1405" w:type="dxa"/>
            <w:shd w:val="clear" w:color="auto" w:fill="D0CECE" w:themeFill="background2" w:themeFillShade="E6"/>
            <w:vAlign w:val="center"/>
          </w:tcPr>
          <w:p w14:paraId="4FBE02BC" w14:textId="77777777" w:rsidR="00576AD7" w:rsidRPr="00013C40" w:rsidRDefault="00576AD7" w:rsidP="003F7F37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711" w:type="dxa"/>
          </w:tcPr>
          <w:p w14:paraId="477BBD10" w14:textId="77777777" w:rsidR="00576AD7" w:rsidRPr="00A54B56" w:rsidRDefault="00576AD7" w:rsidP="003F7F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37088" behindDoc="1" locked="0" layoutInCell="1" allowOverlap="1" wp14:anchorId="2A3FA5F4" wp14:editId="66CE406E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241935</wp:posOffset>
                  </wp:positionV>
                  <wp:extent cx="1057275" cy="438150"/>
                  <wp:effectExtent l="0" t="0" r="9525" b="0"/>
                  <wp:wrapTight wrapText="bothSides">
                    <wp:wrapPolygon edited="0">
                      <wp:start x="0" y="0"/>
                      <wp:lineTo x="0" y="20661"/>
                      <wp:lineTo x="21405" y="20661"/>
                      <wp:lineTo x="21405" y="0"/>
                      <wp:lineTo x="0" y="0"/>
                    </wp:wrapPolygon>
                  </wp:wrapTight>
                  <wp:docPr id="1498705186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AD453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</w:t>
            </w:r>
            <w:r w:rsidRPr="00A54B56">
              <w:rPr>
                <w:rFonts w:ascii="Cambria Math" w:hAnsi="Cambria Math" w:cs="Cambria Math"/>
                <w:sz w:val="32"/>
                <w:szCs w:val="32"/>
              </w:rPr>
              <w:t xml:space="preserve">∨ </w:t>
            </w:r>
            <w:r w:rsidRPr="00A54B56">
              <w:rPr>
                <w:rFonts w:ascii="Times New Roman" w:hAnsi="Times New Roman" w:cs="Times New Roman"/>
                <w:sz w:val="32"/>
                <w:szCs w:val="32"/>
              </w:rPr>
              <w:t>(¬</w:t>
            </w:r>
            <w:r w:rsidRPr="00AD453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</w:t>
            </w:r>
            <w:r w:rsidRPr="00A54B5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A54B56">
              <w:rPr>
                <w:rFonts w:ascii="Cambria Math" w:hAnsi="Cambria Math" w:cs="Cambria Math"/>
                <w:sz w:val="32"/>
                <w:szCs w:val="32"/>
              </w:rPr>
              <w:t xml:space="preserve">∧ </w:t>
            </w:r>
            <w:r w:rsidRPr="00AD453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</w:t>
            </w:r>
            <w:r w:rsidRPr="00A54B56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7110F5B0" w14:textId="77777777" w:rsidR="00576AD7" w:rsidRPr="00A54B56" w:rsidRDefault="00576AD7" w:rsidP="003F7F3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32AE49D7" w14:textId="77777777" w:rsidR="00576AD7" w:rsidRPr="00A54B56" w:rsidRDefault="00576AD7" w:rsidP="003F7F3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611B8882" w14:textId="77777777" w:rsidR="00160707" w:rsidRDefault="00160707" w:rsidP="001607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537BF8" w14:textId="146CFD9D" w:rsidR="00576AD7" w:rsidRPr="00160707" w:rsidRDefault="00160707" w:rsidP="00160707"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Только для з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адани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  <w:r w:rsidRPr="00F511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576AD7" w:rsidRPr="001607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576AD7" w:rsidRPr="00AD45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="00576AD7" w:rsidRPr="001607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76A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576AD7" w:rsidRPr="00160707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576A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1116" w:type="dxa"/>
            <w:shd w:val="clear" w:color="auto" w:fill="D0CECE" w:themeFill="background2" w:themeFillShade="E6"/>
            <w:vAlign w:val="center"/>
          </w:tcPr>
          <w:p w14:paraId="14C7C225" w14:textId="77777777" w:rsidR="00576AD7" w:rsidRPr="008048B8" w:rsidRDefault="00576AD7" w:rsidP="003F7F37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041" w:type="dxa"/>
          </w:tcPr>
          <w:p w14:paraId="4E6FD23E" w14:textId="77777777" w:rsidR="00576AD7" w:rsidRPr="008048B8" w:rsidRDefault="00576AD7" w:rsidP="003F7F37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8A9E0C" wp14:editId="176408A6">
                  <wp:extent cx="1047896" cy="523948"/>
                  <wp:effectExtent l="0" t="0" r="0" b="9525"/>
                  <wp:docPr id="2144368657" name="Рисунок 39" descr="Paveikslėlis, kuriame yra tekstas, Šriftas, baltas, tipografija&#10;&#10;Dirbtinio intelekto sugeneruotas turinys gali būti neteisinga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368657" name="Рисунок 39" descr="Paveikslėlis, kuriame yra tekstas, Šriftas, baltas, tipografija&#10;&#10;Dirbtinio intelekto sugeneruotas turinys gali būti neteisingas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E17555" w14:textId="77777777" w:rsidR="00576AD7" w:rsidRDefault="00576AD7" w:rsidP="003F7F37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37103CF" wp14:editId="71ABC6E8">
                  <wp:extent cx="1457528" cy="428685"/>
                  <wp:effectExtent l="0" t="0" r="0" b="9525"/>
                  <wp:docPr id="17639899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F0B6F" w14:textId="45AE416C" w:rsidR="00576AD7" w:rsidRPr="00410F22" w:rsidRDefault="00410F22" w:rsidP="003F7F37"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Только для з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адани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  <w:r w:rsidRPr="00F511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1E35FB"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="001E35FB" w:rsidRPr="00410F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E35F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1E35FB" w:rsidRPr="00410F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E35FB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| </w:t>
            </w:r>
            <w:proofErr w:type="spellStart"/>
            <w:r w:rsidR="001E35FB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not</w:t>
            </w:r>
            <w:proofErr w:type="spellEnd"/>
            <w:r w:rsidR="001E35FB" w:rsidRPr="00410F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E35FB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B</w:t>
            </w:r>
          </w:p>
        </w:tc>
        <w:tc>
          <w:tcPr>
            <w:tcW w:w="1404" w:type="dxa"/>
            <w:shd w:val="clear" w:color="auto" w:fill="D0CECE" w:themeFill="background2" w:themeFillShade="E6"/>
            <w:vAlign w:val="center"/>
          </w:tcPr>
          <w:p w14:paraId="6F4654B9" w14:textId="77777777" w:rsidR="00576AD7" w:rsidRPr="008048B8" w:rsidRDefault="00576AD7" w:rsidP="003F7F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2D2E45" w14:textId="77777777" w:rsidR="00576AD7" w:rsidRPr="008048B8" w:rsidRDefault="00576AD7" w:rsidP="003F7F37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194" w:type="dxa"/>
          </w:tcPr>
          <w:p w14:paraId="78551103" w14:textId="47B98A16" w:rsidR="00576AD7" w:rsidRPr="00A8616B" w:rsidRDefault="00410F22" w:rsidP="003F7F37">
            <w:pPr>
              <w:rPr>
                <w:lang w:val="lt-LT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Только для з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адани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  <w:r w:rsidRPr="00F511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A8616B"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="00A8616B" w:rsidRPr="00410F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8616B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X</w:t>
            </w:r>
            <w:r w:rsidR="00A8616B" w:rsidRPr="00410F22">
              <w:rPr>
                <w:rFonts w:ascii="Times New Roman" w:hAnsi="Times New Roman" w:cs="Times New Roman"/>
                <w:sz w:val="24"/>
                <w:szCs w:val="24"/>
              </w:rPr>
              <w:t xml:space="preserve"> &amp;</w:t>
            </w:r>
            <w:r w:rsidR="00A8616B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="00A8616B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not</w:t>
            </w:r>
            <w:proofErr w:type="spellEnd"/>
            <w:r w:rsidR="00A8616B" w:rsidRPr="00410F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76AD7"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43232" behindDoc="1" locked="0" layoutInCell="1" allowOverlap="1" wp14:anchorId="65FAA0A6" wp14:editId="5AF1EF92">
                  <wp:simplePos x="0" y="0"/>
                  <wp:positionH relativeFrom="column">
                    <wp:posOffset>23007</wp:posOffset>
                  </wp:positionH>
                  <wp:positionV relativeFrom="paragraph">
                    <wp:posOffset>356457</wp:posOffset>
                  </wp:positionV>
                  <wp:extent cx="1019175" cy="466725"/>
                  <wp:effectExtent l="0" t="0" r="9525" b="9525"/>
                  <wp:wrapTopAndBottom/>
                  <wp:docPr id="567555067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76AD7"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44256" behindDoc="0" locked="0" layoutInCell="1" allowOverlap="1" wp14:anchorId="0E80AA21" wp14:editId="790B71A7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0</wp:posOffset>
                  </wp:positionV>
                  <wp:extent cx="895350" cy="295275"/>
                  <wp:effectExtent l="0" t="0" r="0" b="9525"/>
                  <wp:wrapTopAndBottom/>
                  <wp:docPr id="137414624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8616B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Y</w:t>
            </w:r>
          </w:p>
        </w:tc>
      </w:tr>
      <w:tr w:rsidR="00410F22" w:rsidRPr="008048B8" w14:paraId="5665FCA4" w14:textId="77777777" w:rsidTr="00443081">
        <w:tc>
          <w:tcPr>
            <w:tcW w:w="1405" w:type="dxa"/>
            <w:shd w:val="clear" w:color="auto" w:fill="D0CECE" w:themeFill="background2" w:themeFillShade="E6"/>
            <w:vAlign w:val="center"/>
          </w:tcPr>
          <w:p w14:paraId="64A67787" w14:textId="77777777" w:rsidR="00576AD7" w:rsidRPr="00013C40" w:rsidRDefault="00576AD7" w:rsidP="003F7F37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711" w:type="dxa"/>
          </w:tcPr>
          <w:p w14:paraId="614459EC" w14:textId="77777777" w:rsidR="00576AD7" w:rsidRPr="008048B8" w:rsidRDefault="00576AD7" w:rsidP="003F7F37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7140050" wp14:editId="655CE596">
                  <wp:extent cx="895475" cy="295316"/>
                  <wp:effectExtent l="0" t="0" r="0" b="9525"/>
                  <wp:docPr id="194854437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A9172" w14:textId="5BD4B5AE" w:rsidR="00576AD7" w:rsidRPr="008048B8" w:rsidRDefault="00410F22" w:rsidP="003F7F37"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Только для з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адани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  <w:r w:rsidRPr="00F511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576AD7" w:rsidRPr="00410F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224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62242C" w:rsidRPr="006224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2242C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| </w:t>
            </w:r>
            <w:r w:rsidR="006224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62242C" w:rsidRPr="008048B8">
              <w:rPr>
                <w:rFonts w:ascii="Times New Roman" w:hAnsi="Times New Roman" w:cs="Times New Roman"/>
                <w:noProof/>
              </w:rPr>
              <w:t xml:space="preserve"> </w:t>
            </w:r>
            <w:r w:rsidR="00576AD7"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39136" behindDoc="1" locked="0" layoutInCell="1" allowOverlap="1" wp14:anchorId="37E0943E" wp14:editId="73AC818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20689</wp:posOffset>
                  </wp:positionV>
                  <wp:extent cx="1810003" cy="476316"/>
                  <wp:effectExtent l="0" t="0" r="0" b="0"/>
                  <wp:wrapTight wrapText="bothSides">
                    <wp:wrapPolygon edited="0">
                      <wp:start x="0" y="0"/>
                      <wp:lineTo x="0" y="20736"/>
                      <wp:lineTo x="21373" y="20736"/>
                      <wp:lineTo x="21373" y="0"/>
                      <wp:lineTo x="0" y="0"/>
                    </wp:wrapPolygon>
                  </wp:wrapTight>
                  <wp:docPr id="2041778139" name="Рисунок 36" descr="Paveikslėlis, kuriame yra Šriftas, baltas, kaligrafija, rankraštis&#10;&#10;Dirbtinio intelekto sugeneruotas turinys gali būti neteisinga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778139" name="Рисунок 36" descr="Paveikslėlis, kuriame yra Šriftas, baltas, kaligrafija, rankraštis&#10;&#10;Dirbtinio intelekto sugeneruotas turinys gali būti neteisingas.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16" w:type="dxa"/>
            <w:shd w:val="clear" w:color="auto" w:fill="D0CECE" w:themeFill="background2" w:themeFillShade="E6"/>
            <w:vAlign w:val="center"/>
          </w:tcPr>
          <w:p w14:paraId="5FEA8CAB" w14:textId="77777777" w:rsidR="00576AD7" w:rsidRPr="008048B8" w:rsidRDefault="00576AD7" w:rsidP="003F7F37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041" w:type="dxa"/>
          </w:tcPr>
          <w:p w14:paraId="4423562F" w14:textId="77777777" w:rsidR="00576AD7" w:rsidRDefault="00576AD7" w:rsidP="003F7F37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40160" behindDoc="1" locked="0" layoutInCell="1" allowOverlap="1" wp14:anchorId="53B44DDA" wp14:editId="3BF2CF5F">
                  <wp:simplePos x="0" y="0"/>
                  <wp:positionH relativeFrom="column">
                    <wp:posOffset>110033</wp:posOffset>
                  </wp:positionH>
                  <wp:positionV relativeFrom="paragraph">
                    <wp:posOffset>472</wp:posOffset>
                  </wp:positionV>
                  <wp:extent cx="1095375" cy="485775"/>
                  <wp:effectExtent l="0" t="0" r="9525" b="9525"/>
                  <wp:wrapTopAndBottom/>
                  <wp:docPr id="849218024" name="Рисунок 9" descr="Paveikslėlis, kuriame yra tekstas, Šriftas, baltas, tipografija&#10;&#10;Dirbtinio intelekto sugeneruotas turinys gali būti neteisinga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218024" name="Рисунок 9" descr="Paveikslėlis, kuriame yra tekstas, Šriftas, baltas, tipografija&#10;&#10;Dirbtinio intelekto sugeneruotas turinys gali būti neteisingas.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86DC687" wp14:editId="7665D313">
                  <wp:extent cx="1571844" cy="390580"/>
                  <wp:effectExtent l="0" t="0" r="0" b="9525"/>
                  <wp:docPr id="316849191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844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E2FA7" w14:textId="1FEC3F24" w:rsidR="00576AD7" w:rsidRPr="00410F22" w:rsidRDefault="00410F22" w:rsidP="003F7F37"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Только для з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адани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  <w:r w:rsidRPr="00F511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576AD7" w:rsidRPr="00410F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576AD7"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="009A03D9">
              <w:rPr>
                <w:rFonts w:ascii="Times New Roman" w:hAnsi="Times New Roman" w:cs="Times New Roman"/>
                <w:sz w:val="24"/>
                <w:szCs w:val="24"/>
              </w:rPr>
              <w:t xml:space="preserve"> А</w:t>
            </w:r>
          </w:p>
        </w:tc>
        <w:tc>
          <w:tcPr>
            <w:tcW w:w="1404" w:type="dxa"/>
            <w:shd w:val="clear" w:color="auto" w:fill="D0CECE" w:themeFill="background2" w:themeFillShade="E6"/>
            <w:vAlign w:val="center"/>
          </w:tcPr>
          <w:p w14:paraId="2766E6B2" w14:textId="77777777" w:rsidR="00576AD7" w:rsidRPr="008048B8" w:rsidRDefault="00576AD7" w:rsidP="003F7F37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194" w:type="dxa"/>
          </w:tcPr>
          <w:p w14:paraId="31AD0A04" w14:textId="24ACE158" w:rsidR="00576AD7" w:rsidRPr="008048B8" w:rsidRDefault="00410F22" w:rsidP="003F7F37"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Только для з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адани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  <w:r w:rsidRPr="00F511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576AD7" w:rsidRPr="00410F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A800E1"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="00A800E1" w:rsidRPr="00410F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800E1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(X</w:t>
            </w:r>
            <w:r w:rsidR="00A800E1" w:rsidRPr="00410F22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 w:rsidR="00A800E1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="00A800E1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)</w:t>
            </w:r>
            <w:r w:rsidR="00576AD7"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46304" behindDoc="0" locked="0" layoutInCell="1" allowOverlap="1" wp14:anchorId="3B5F7C49" wp14:editId="592FC413">
                  <wp:simplePos x="0" y="0"/>
                  <wp:positionH relativeFrom="column">
                    <wp:posOffset>17458</wp:posOffset>
                  </wp:positionH>
                  <wp:positionV relativeFrom="paragraph">
                    <wp:posOffset>120128</wp:posOffset>
                  </wp:positionV>
                  <wp:extent cx="1009650" cy="466725"/>
                  <wp:effectExtent l="0" t="0" r="0" b="9525"/>
                  <wp:wrapTopAndBottom/>
                  <wp:docPr id="38882982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76AD7"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45280" behindDoc="0" locked="0" layoutInCell="1" allowOverlap="1" wp14:anchorId="1881F8A7" wp14:editId="4D2CD9C9">
                  <wp:simplePos x="0" y="0"/>
                  <wp:positionH relativeFrom="column">
                    <wp:posOffset>-50782</wp:posOffset>
                  </wp:positionH>
                  <wp:positionV relativeFrom="paragraph">
                    <wp:posOffset>586068</wp:posOffset>
                  </wp:positionV>
                  <wp:extent cx="914528" cy="285790"/>
                  <wp:effectExtent l="0" t="0" r="0" b="0"/>
                  <wp:wrapTopAndBottom/>
                  <wp:docPr id="577462666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10F22" w:rsidRPr="008048B8" w14:paraId="74EB9F91" w14:textId="77777777" w:rsidTr="00443081">
        <w:tc>
          <w:tcPr>
            <w:tcW w:w="1405" w:type="dxa"/>
            <w:shd w:val="clear" w:color="auto" w:fill="D0CECE" w:themeFill="background2" w:themeFillShade="E6"/>
            <w:vAlign w:val="center"/>
          </w:tcPr>
          <w:p w14:paraId="2199FA78" w14:textId="77777777" w:rsidR="00576AD7" w:rsidRPr="00013C40" w:rsidRDefault="00576AD7" w:rsidP="003F7F37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711" w:type="dxa"/>
          </w:tcPr>
          <w:p w14:paraId="2B2A8DBC" w14:textId="77777777" w:rsidR="00576AD7" w:rsidRDefault="00576AD7" w:rsidP="003F7F37">
            <w:pPr>
              <w:rPr>
                <w:rFonts w:ascii="Times New Roman" w:hAnsi="Times New Roman" w:cs="Times New Roman"/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ABD9EC" wp14:editId="6D0A3E8F">
                  <wp:extent cx="1066949" cy="476316"/>
                  <wp:effectExtent l="0" t="0" r="0" b="0"/>
                  <wp:docPr id="791961220" name="Рисунок 4" descr="Paveikslėlis, kuriame yra Šriftas, baltas, tekstas, eskizas&#10;&#10;Dirbtinio intelekto sugeneruotas turinys gali būti neteisinga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961220" name="Рисунок 4" descr="Paveikslėlis, kuriame yra Šriftas, baltas, tekstas, eskizas&#10;&#10;Dirbtinio intelekto sugeneruotas turinys gali būti neteisingas.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C2B5C" w14:textId="77777777" w:rsidR="00576AD7" w:rsidRDefault="00576AD7" w:rsidP="003F7F37">
            <w:pPr>
              <w:rPr>
                <w:rFonts w:ascii="Times New Roman" w:hAnsi="Times New Roman" w:cs="Times New Roman"/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D213302" wp14:editId="1DAE91B2">
                  <wp:extent cx="1543265" cy="381053"/>
                  <wp:effectExtent l="0" t="0" r="0" b="0"/>
                  <wp:docPr id="2090849034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81588" w14:textId="1BCDD521" w:rsidR="00576AD7" w:rsidRPr="00D544B6" w:rsidRDefault="00410F22" w:rsidP="003F7F37">
            <w:pPr>
              <w:rPr>
                <w:lang w:val="lt-LT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Только для з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адани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  <w:r w:rsidRPr="00F511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576AD7" w:rsidRPr="00410F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576AD7"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="00576AD7" w:rsidRPr="00410F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544B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576AD7" w:rsidRPr="00410F22">
              <w:rPr>
                <w:rFonts w:ascii="Times New Roman" w:hAnsi="Times New Roman" w:cs="Times New Roman"/>
                <w:sz w:val="24"/>
                <w:szCs w:val="24"/>
              </w:rPr>
              <w:t xml:space="preserve"> &amp;</w:t>
            </w:r>
            <w:r w:rsidR="00D544B6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="00D544B6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not</w:t>
            </w:r>
            <w:proofErr w:type="spellEnd"/>
            <w:r w:rsidR="00576AD7" w:rsidRPr="00410F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544B6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B</w:t>
            </w:r>
          </w:p>
        </w:tc>
        <w:tc>
          <w:tcPr>
            <w:tcW w:w="1116" w:type="dxa"/>
            <w:shd w:val="clear" w:color="auto" w:fill="D0CECE" w:themeFill="background2" w:themeFillShade="E6"/>
            <w:vAlign w:val="center"/>
          </w:tcPr>
          <w:p w14:paraId="4A0EC338" w14:textId="77777777" w:rsidR="00576AD7" w:rsidRPr="008048B8" w:rsidRDefault="00576AD7" w:rsidP="003F7F37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041" w:type="dxa"/>
          </w:tcPr>
          <w:p w14:paraId="336419C1" w14:textId="77777777" w:rsidR="00576AD7" w:rsidRDefault="00576AD7" w:rsidP="003F7F37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41184" behindDoc="0" locked="0" layoutInCell="1" allowOverlap="1" wp14:anchorId="4D181575" wp14:editId="2FFC0165">
                  <wp:simplePos x="0" y="0"/>
                  <wp:positionH relativeFrom="column">
                    <wp:posOffset>115393</wp:posOffset>
                  </wp:positionH>
                  <wp:positionV relativeFrom="paragraph">
                    <wp:posOffset>0</wp:posOffset>
                  </wp:positionV>
                  <wp:extent cx="1143160" cy="447737"/>
                  <wp:effectExtent l="0" t="0" r="0" b="0"/>
                  <wp:wrapTopAndBottom/>
                  <wp:docPr id="41666920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CE5C00" wp14:editId="14AC63D0">
                  <wp:extent cx="1552792" cy="466790"/>
                  <wp:effectExtent l="0" t="0" r="9525" b="9525"/>
                  <wp:docPr id="1177828990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92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CD5DC" w14:textId="55F3EFF7" w:rsidR="00576AD7" w:rsidRPr="00443081" w:rsidRDefault="00410F22" w:rsidP="003F7F37">
            <w:pPr>
              <w:rPr>
                <w:lang w:val="lt-LT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Только для з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адани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  <w:r w:rsidRPr="00F511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576AD7" w:rsidRPr="00410F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576AD7"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="00576AD7" w:rsidRPr="00410F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43081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B</w:t>
            </w:r>
          </w:p>
        </w:tc>
        <w:tc>
          <w:tcPr>
            <w:tcW w:w="1404" w:type="dxa"/>
            <w:shd w:val="clear" w:color="auto" w:fill="D0CECE" w:themeFill="background2" w:themeFillShade="E6"/>
          </w:tcPr>
          <w:p w14:paraId="12E51D1C" w14:textId="77777777" w:rsidR="00576AD7" w:rsidRDefault="00576AD7" w:rsidP="003F7F37">
            <w:pPr>
              <w:rPr>
                <w:lang w:val="lt-LT"/>
              </w:rPr>
            </w:pPr>
          </w:p>
          <w:p w14:paraId="7A9A79E2" w14:textId="77777777" w:rsidR="00576AD7" w:rsidRDefault="00576AD7" w:rsidP="003F7F37">
            <w:pPr>
              <w:rPr>
                <w:lang w:val="lt-LT"/>
              </w:rPr>
            </w:pPr>
          </w:p>
          <w:p w14:paraId="1342D495" w14:textId="77777777" w:rsidR="00576AD7" w:rsidRPr="0001421D" w:rsidRDefault="00576AD7" w:rsidP="003F7F37">
            <w:pPr>
              <w:rPr>
                <w:lang w:val="lt-LT"/>
              </w:rPr>
            </w:pPr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94" w:type="dxa"/>
          </w:tcPr>
          <w:p w14:paraId="05E206D0" w14:textId="77777777" w:rsidR="00576AD7" w:rsidRDefault="00576AD7" w:rsidP="003F7F37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47328" behindDoc="0" locked="0" layoutInCell="1" allowOverlap="1" wp14:anchorId="347DE71F" wp14:editId="5D1871D1">
                  <wp:simplePos x="0" y="0"/>
                  <wp:positionH relativeFrom="column">
                    <wp:posOffset>29845</wp:posOffset>
                  </wp:positionH>
                  <wp:positionV relativeFrom="paragraph">
                    <wp:posOffset>405766</wp:posOffset>
                  </wp:positionV>
                  <wp:extent cx="1143160" cy="447737"/>
                  <wp:effectExtent l="0" t="0" r="0" b="0"/>
                  <wp:wrapTopAndBottom/>
                  <wp:docPr id="754445699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D34BCD" wp14:editId="7E0FA806">
                  <wp:extent cx="1486107" cy="400106"/>
                  <wp:effectExtent l="0" t="0" r="0" b="0"/>
                  <wp:docPr id="374736059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107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C1342" w14:textId="50534302" w:rsidR="00576AD7" w:rsidRPr="008048B8" w:rsidRDefault="00410F22" w:rsidP="003F7F37"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Только для з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адани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  <w:r w:rsidRPr="00F511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EB2F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  <w:t xml:space="preserve"> </w:t>
            </w:r>
            <w:r w:rsidR="00576AD7"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="00576AD7" w:rsidRPr="00410F2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576AD7"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576AD7" w:rsidRPr="00410F22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 w:rsidR="00576A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="00576AD7" w:rsidRPr="00410F2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commentRangeEnd w:id="0"/>
    <w:p w14:paraId="7F92ECDD" w14:textId="7408768D" w:rsidR="00181DAC" w:rsidRPr="00410F22" w:rsidRDefault="00576AD7" w:rsidP="00410F22">
      <w:pPr>
        <w:pStyle w:val="Heading1"/>
        <w:rPr>
          <w:rFonts w:cs="Times New Roman"/>
          <w:bCs/>
          <w:szCs w:val="28"/>
        </w:rPr>
      </w:pPr>
      <w:r>
        <w:rPr>
          <w:rStyle w:val="CommentReference"/>
        </w:rPr>
        <w:lastRenderedPageBreak/>
        <w:commentReference w:id="0"/>
      </w:r>
      <w:r w:rsidR="00181DAC" w:rsidRPr="001B5FCF">
        <w:t>Задания</w:t>
      </w:r>
    </w:p>
    <w:p w14:paraId="4295DC49" w14:textId="77777777" w:rsidR="00181DAC" w:rsidRPr="00181DAC" w:rsidRDefault="00181DAC" w:rsidP="001B5FCF">
      <w:pPr>
        <w:pStyle w:val="Heading2"/>
        <w:rPr>
          <w:b w:val="0"/>
        </w:rPr>
      </w:pPr>
      <w:r w:rsidRPr="00181DAC">
        <w:t>Задание 1. Графическое представление логического выражения</w:t>
      </w:r>
    </w:p>
    <w:p w14:paraId="04DB10EF" w14:textId="280E37A9" w:rsidR="00F275ED" w:rsidRPr="0073546E" w:rsidRDefault="00F275ED" w:rsidP="00F275ED">
      <w:pPr>
        <w:rPr>
          <w:rFonts w:ascii="Times New Roman" w:hAnsi="Times New Roman" w:cs="Times New Roman"/>
          <w:lang w:val="lt-LT"/>
        </w:rPr>
      </w:pPr>
      <w:r w:rsidRPr="008048B8">
        <w:rPr>
          <w:rFonts w:ascii="Times New Roman" w:hAnsi="Times New Roman" w:cs="Times New Roman"/>
        </w:rPr>
        <w:t xml:space="preserve">С помощью тренажера </w:t>
      </w:r>
      <w:hyperlink r:id="rId33" w:history="1">
        <w:r w:rsidRPr="008048B8">
          <w:rPr>
            <w:rStyle w:val="Hyperlink"/>
            <w:rFonts w:ascii="Times New Roman" w:hAnsi="Times New Roman" w:cs="Times New Roman"/>
          </w:rPr>
          <w:t>https://logic.modulo-info.ch/</w:t>
        </w:r>
      </w:hyperlink>
      <w:r w:rsidRPr="008048B8">
        <w:rPr>
          <w:rFonts w:ascii="Times New Roman" w:hAnsi="Times New Roman" w:cs="Times New Roman"/>
        </w:rPr>
        <w:t xml:space="preserve"> создать </w:t>
      </w:r>
      <w:r w:rsidR="00F254F5" w:rsidRPr="00F254F5">
        <w:rPr>
          <w:rFonts w:ascii="Times New Roman" w:hAnsi="Times New Roman" w:cs="Times New Roman"/>
          <w:highlight w:val="yellow"/>
          <w:lang w:val="lt-LT"/>
        </w:rPr>
        <w:t xml:space="preserve">2 </w:t>
      </w:r>
      <w:r w:rsidRPr="00F254F5">
        <w:rPr>
          <w:rFonts w:ascii="Times New Roman" w:hAnsi="Times New Roman" w:cs="Times New Roman"/>
          <w:highlight w:val="yellow"/>
        </w:rPr>
        <w:t>логические схемы</w:t>
      </w:r>
      <w:r w:rsidRPr="008048B8">
        <w:rPr>
          <w:rFonts w:ascii="Times New Roman" w:hAnsi="Times New Roman" w:cs="Times New Roman"/>
        </w:rPr>
        <w:t xml:space="preserve"> для логических выражений своего варианта, сохранить как графический файл (</w:t>
      </w:r>
      <w:proofErr w:type="spellStart"/>
      <w:r w:rsidRPr="008048B8">
        <w:rPr>
          <w:rFonts w:ascii="Times New Roman" w:hAnsi="Times New Roman" w:cs="Times New Roman"/>
        </w:rPr>
        <w:t>Screenshot</w:t>
      </w:r>
      <w:proofErr w:type="spellEnd"/>
      <w:r w:rsidRPr="008048B8">
        <w:rPr>
          <w:rFonts w:ascii="Times New Roman" w:hAnsi="Times New Roman" w:cs="Times New Roman"/>
        </w:rPr>
        <w:t>).</w:t>
      </w:r>
    </w:p>
    <w:p w14:paraId="55126ACE" w14:textId="77777777" w:rsidR="00F254F5" w:rsidRPr="008048B8" w:rsidRDefault="00F254F5" w:rsidP="00F254F5">
      <w:pPr>
        <w:rPr>
          <w:rFonts w:ascii="Times New Roman" w:hAnsi="Times New Roman" w:cs="Times New Roman"/>
          <w:i/>
        </w:rPr>
      </w:pPr>
      <w:r w:rsidRPr="00F254F5">
        <w:rPr>
          <w:rFonts w:ascii="Times New Roman" w:hAnsi="Times New Roman" w:cs="Times New Roman"/>
          <w:i/>
          <w:highlight w:val="yellow"/>
        </w:rPr>
        <w:t>Номер варианта соответствует номеру по списку.</w:t>
      </w:r>
    </w:p>
    <w:tbl>
      <w:tblPr>
        <w:tblStyle w:val="TableGrid"/>
        <w:tblW w:w="15388" w:type="dxa"/>
        <w:tblLook w:val="04A0" w:firstRow="1" w:lastRow="0" w:firstColumn="1" w:lastColumn="0" w:noHBand="0" w:noVBand="1"/>
      </w:tblPr>
      <w:tblGrid>
        <w:gridCol w:w="2185"/>
        <w:gridCol w:w="13203"/>
      </w:tblGrid>
      <w:tr w:rsidR="00F94113" w:rsidRPr="008048B8" w14:paraId="60003616" w14:textId="77777777" w:rsidTr="00F94113">
        <w:tc>
          <w:tcPr>
            <w:tcW w:w="2185" w:type="dxa"/>
            <w:shd w:val="clear" w:color="auto" w:fill="B4C6E7" w:themeFill="accent5" w:themeFillTint="66"/>
          </w:tcPr>
          <w:p w14:paraId="7854AA7A" w14:textId="305EC3B7" w:rsidR="00F94113" w:rsidRPr="008048B8" w:rsidRDefault="00F94113" w:rsidP="006C4929">
            <w:pPr>
              <w:rPr>
                <w:rFonts w:ascii="Times New Roman" w:hAnsi="Times New Roman" w:cs="Times New Roman"/>
                <w:u w:val="single"/>
              </w:rPr>
            </w:pPr>
            <w:commentRangeStart w:id="1"/>
            <w:r w:rsidRPr="00074DF1">
              <w:rPr>
                <w:rFonts w:ascii="Times New Roman" w:hAnsi="Times New Roman" w:cs="Times New Roman"/>
                <w:highlight w:val="yellow"/>
                <w:u w:val="single"/>
              </w:rPr>
              <w:t>Пример</w:t>
            </w:r>
          </w:p>
          <w:p w14:paraId="38B49BB7" w14:textId="7078DD2B" w:rsidR="00F94113" w:rsidRPr="00F94113" w:rsidRDefault="00F94113" w:rsidP="00253B41">
            <w:pPr>
              <w:rPr>
                <w:rFonts w:ascii="Times New Roman" w:hAnsi="Times New Roman" w:cs="Times New Roman"/>
                <w:i/>
                <w:lang w:val="lt-LT"/>
              </w:rPr>
            </w:pPr>
            <w:r>
              <w:rPr>
                <w:rFonts w:ascii="Times New Roman" w:hAnsi="Times New Roman" w:cs="Times New Roman"/>
                <w:i/>
              </w:rPr>
              <w:t>для логического выражения</w:t>
            </w:r>
            <w:r>
              <w:rPr>
                <w:rFonts w:ascii="Times New Roman" w:hAnsi="Times New Roman" w:cs="Times New Roman"/>
                <w:i/>
                <w:lang w:val="lt-LT"/>
              </w:rPr>
              <w:t>:</w:t>
            </w:r>
          </w:p>
        </w:tc>
        <w:tc>
          <w:tcPr>
            <w:tcW w:w="13203" w:type="dxa"/>
            <w:vMerge w:val="restart"/>
            <w:shd w:val="clear" w:color="auto" w:fill="DBDBDB" w:themeFill="accent3" w:themeFillTint="66"/>
          </w:tcPr>
          <w:p w14:paraId="08518604" w14:textId="77777777" w:rsidR="00A93FAF" w:rsidRDefault="00A93FAF" w:rsidP="00FF184A">
            <w:pPr>
              <w:jc w:val="center"/>
              <w:rPr>
                <w:noProof/>
                <w:lang w:val="lt-LT"/>
              </w:rPr>
            </w:pPr>
          </w:p>
          <w:p w14:paraId="181B26B5" w14:textId="77777777" w:rsidR="00F94113" w:rsidRPr="007C5D84" w:rsidRDefault="000501FE" w:rsidP="00FF184A">
            <w:pPr>
              <w:jc w:val="center"/>
              <w:rPr>
                <w:noProof/>
                <w:lang w:val="lt-LT"/>
              </w:rPr>
            </w:pPr>
            <w:r w:rsidRPr="000501FE">
              <w:rPr>
                <w:noProof/>
              </w:rPr>
              <w:drawing>
                <wp:inline distT="0" distB="0" distL="0" distR="0" wp14:anchorId="051E7A45" wp14:editId="62AC8A19">
                  <wp:extent cx="5130800" cy="1867950"/>
                  <wp:effectExtent l="0" t="0" r="0" b="0"/>
                  <wp:docPr id="394542260" name="Paveikslėli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54226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0993" cy="1875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"/>
            <w:r w:rsidR="007C5D84">
              <w:rPr>
                <w:rStyle w:val="CommentReference"/>
              </w:rPr>
              <w:commentReference w:id="1"/>
            </w:r>
          </w:p>
          <w:p w14:paraId="7078A934" w14:textId="51C1867F" w:rsidR="00A93FAF" w:rsidRPr="00A93FAF" w:rsidRDefault="00A93FAF" w:rsidP="00FF184A">
            <w:pPr>
              <w:jc w:val="center"/>
              <w:rPr>
                <w:noProof/>
                <w:lang w:val="lt-LT"/>
              </w:rPr>
            </w:pPr>
          </w:p>
        </w:tc>
      </w:tr>
      <w:tr w:rsidR="00F94113" w:rsidRPr="008048B8" w14:paraId="6CF862F7" w14:textId="77777777" w:rsidTr="00F94113">
        <w:tc>
          <w:tcPr>
            <w:tcW w:w="2185" w:type="dxa"/>
            <w:shd w:val="clear" w:color="auto" w:fill="DBDBDB" w:themeFill="accent3" w:themeFillTint="66"/>
          </w:tcPr>
          <w:p w14:paraId="3B13AFCD" w14:textId="4E86A7FE" w:rsidR="00F94113" w:rsidRPr="00074DF1" w:rsidRDefault="00F94113" w:rsidP="006C4929">
            <w:pPr>
              <w:rPr>
                <w:rFonts w:ascii="Times New Roman" w:hAnsi="Times New Roman" w:cs="Times New Roman"/>
                <w:highlight w:val="yellow"/>
                <w:u w:val="single"/>
              </w:rPr>
            </w:pPr>
            <w:r w:rsidRPr="00DE581E">
              <w:rPr>
                <w:rFonts w:ascii="Times New Roman" w:hAnsi="Times New Roman" w:cs="Times New Roman"/>
                <w:iCs/>
                <w:lang w:val="lt-LT"/>
              </w:rPr>
              <w:t>(</w:t>
            </w:r>
            <w:r w:rsidRPr="008048B8">
              <w:t>¬</w:t>
            </w:r>
            <w:r>
              <w:rPr>
                <w:lang w:val="lt-LT"/>
              </w:rPr>
              <w:t xml:space="preserve">X </w:t>
            </w:r>
            <w:r w:rsidRPr="008048B8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  <w:lang w:val="lt-LT"/>
              </w:rPr>
              <w:t xml:space="preserve"> Y</w:t>
            </w:r>
            <w:r w:rsidRPr="00DE581E">
              <w:rPr>
                <w:rFonts w:ascii="Times New Roman" w:hAnsi="Times New Roman" w:cs="Times New Roman"/>
                <w:iCs/>
                <w:lang w:val="lt-LT"/>
              </w:rPr>
              <w:t>)</w:t>
            </w:r>
            <w:r>
              <w:rPr>
                <w:rFonts w:ascii="Times New Roman" w:hAnsi="Times New Roman" w:cs="Times New Roman"/>
                <w:iCs/>
                <w:lang w:val="lt-LT"/>
              </w:rPr>
              <w:t xml:space="preserve"> </w:t>
            </w:r>
            <w:r w:rsidRPr="008048B8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  <w:lang w:val="lt-LT"/>
              </w:rPr>
              <w:t xml:space="preserve"> (</w:t>
            </w:r>
            <w:r w:rsidRPr="008048B8">
              <w:t>¬</w:t>
            </w:r>
            <w:r w:rsidR="0073546E">
              <w:t>Y</w:t>
            </w:r>
            <w:r>
              <w:rPr>
                <w:rFonts w:ascii="Cambria Math" w:hAnsi="Cambria Math" w:cs="Cambria Math"/>
                <w:lang w:val="lt-LT"/>
              </w:rPr>
              <w:t>)</w:t>
            </w:r>
          </w:p>
        </w:tc>
        <w:tc>
          <w:tcPr>
            <w:tcW w:w="13203" w:type="dxa"/>
            <w:vMerge/>
            <w:shd w:val="clear" w:color="auto" w:fill="DBDBDB" w:themeFill="accent3" w:themeFillTint="66"/>
          </w:tcPr>
          <w:p w14:paraId="7D4C236F" w14:textId="77777777" w:rsidR="00F94113" w:rsidRPr="00FF184A" w:rsidRDefault="00F94113" w:rsidP="00FF184A">
            <w:pPr>
              <w:jc w:val="center"/>
              <w:rPr>
                <w:noProof/>
              </w:rPr>
            </w:pPr>
          </w:p>
        </w:tc>
      </w:tr>
    </w:tbl>
    <w:p w14:paraId="2E44CDCE" w14:textId="77777777" w:rsidR="009524DD" w:rsidRPr="008048B8" w:rsidRDefault="009524DD" w:rsidP="00F275ED">
      <w:pPr>
        <w:rPr>
          <w:rFonts w:ascii="Times New Roman" w:hAnsi="Times New Roman" w:cs="Times New Roman"/>
        </w:rPr>
      </w:pPr>
    </w:p>
    <w:tbl>
      <w:tblPr>
        <w:tblStyle w:val="TableGrid"/>
        <w:tblW w:w="15388" w:type="dxa"/>
        <w:tblLook w:val="04A0" w:firstRow="1" w:lastRow="0" w:firstColumn="1" w:lastColumn="0" w:noHBand="0" w:noVBand="1"/>
      </w:tblPr>
      <w:tblGrid>
        <w:gridCol w:w="2185"/>
        <w:gridCol w:w="13203"/>
      </w:tblGrid>
      <w:tr w:rsidR="00526CB5" w:rsidRPr="008048B8" w14:paraId="51B3B3F2" w14:textId="77777777" w:rsidTr="003F7F37">
        <w:tc>
          <w:tcPr>
            <w:tcW w:w="2185" w:type="dxa"/>
            <w:shd w:val="clear" w:color="auto" w:fill="B4C6E7" w:themeFill="accent5" w:themeFillTint="66"/>
          </w:tcPr>
          <w:p w14:paraId="2E359621" w14:textId="77777777" w:rsidR="00526CB5" w:rsidRPr="00B223E4" w:rsidRDefault="00526CB5" w:rsidP="003F7F37">
            <w:pPr>
              <w:shd w:val="clear" w:color="auto" w:fill="B4C6E7" w:themeFill="accent5" w:themeFillTint="66"/>
              <w:rPr>
                <w:rFonts w:ascii="Times New Roman" w:hAnsi="Times New Roman" w:cs="Times New Roman"/>
              </w:rPr>
            </w:pPr>
            <w:r w:rsidRPr="00074DF1">
              <w:rPr>
                <w:rFonts w:ascii="Times New Roman" w:hAnsi="Times New Roman" w:cs="Times New Roman"/>
                <w:highlight w:val="yellow"/>
              </w:rPr>
              <w:t>Ваше</w:t>
            </w:r>
            <w:r w:rsidRPr="00B223E4">
              <w:rPr>
                <w:rFonts w:ascii="Times New Roman" w:hAnsi="Times New Roman" w:cs="Times New Roman"/>
              </w:rPr>
              <w:t xml:space="preserve"> логического выражение </w:t>
            </w:r>
            <w:r w:rsidRPr="00074DF1">
              <w:rPr>
                <w:rFonts w:ascii="Times New Roman" w:hAnsi="Times New Roman" w:cs="Times New Roman"/>
                <w:highlight w:val="yellow"/>
              </w:rPr>
              <w:t>1</w:t>
            </w:r>
            <w:r>
              <w:rPr>
                <w:rFonts w:ascii="Times New Roman" w:hAnsi="Times New Roman" w:cs="Times New Roman"/>
                <w:lang w:val="lt-LT"/>
              </w:rPr>
              <w:t>:</w:t>
            </w:r>
          </w:p>
        </w:tc>
        <w:tc>
          <w:tcPr>
            <w:tcW w:w="13203" w:type="dxa"/>
            <w:vMerge w:val="restart"/>
          </w:tcPr>
          <w:p w14:paraId="58CD293B" w14:textId="77777777" w:rsidR="00526CB5" w:rsidRPr="000F7C16" w:rsidRDefault="00526CB5" w:rsidP="003F7F37">
            <w:pPr>
              <w:rPr>
                <w:noProof/>
                <w:lang w:val="en-US"/>
              </w:rPr>
            </w:pPr>
            <w:r w:rsidRPr="000F7C16">
              <w:rPr>
                <w:rFonts w:ascii="Times New Roman" w:hAnsi="Times New Roman" w:cs="Times New Roman"/>
                <w:i/>
                <w:iCs/>
                <w:color w:val="C9C9C9" w:themeColor="accent3" w:themeTint="99"/>
                <w:lang w:val="en-US"/>
              </w:rPr>
              <w:t>Place for Screenshot</w:t>
            </w:r>
          </w:p>
        </w:tc>
      </w:tr>
      <w:tr w:rsidR="00526CB5" w:rsidRPr="008048B8" w14:paraId="52392273" w14:textId="77777777" w:rsidTr="003F7F37">
        <w:tc>
          <w:tcPr>
            <w:tcW w:w="2185" w:type="dxa"/>
          </w:tcPr>
          <w:p w14:paraId="760B19E3" w14:textId="77777777" w:rsidR="00526CB5" w:rsidRDefault="00526CB5" w:rsidP="003F7F37">
            <w:pPr>
              <w:rPr>
                <w:rFonts w:ascii="Times New Roman" w:hAnsi="Times New Roman" w:cs="Times New Roman"/>
                <w:highlight w:val="yellow"/>
                <w:lang w:val="lt-LT"/>
              </w:rPr>
            </w:pPr>
          </w:p>
          <w:p w14:paraId="22ED048A" w14:textId="77777777" w:rsidR="00526CB5" w:rsidRDefault="00526CB5" w:rsidP="003F7F37">
            <w:pPr>
              <w:rPr>
                <w:rFonts w:ascii="Times New Roman" w:hAnsi="Times New Roman" w:cs="Times New Roman"/>
                <w:highlight w:val="yellow"/>
                <w:lang w:val="lt-LT"/>
              </w:rPr>
            </w:pPr>
          </w:p>
          <w:p w14:paraId="79D3EB56" w14:textId="77777777" w:rsidR="00526CB5" w:rsidRDefault="00526CB5" w:rsidP="003F7F37">
            <w:pPr>
              <w:rPr>
                <w:rFonts w:ascii="Times New Roman" w:hAnsi="Times New Roman" w:cs="Times New Roman"/>
                <w:highlight w:val="yellow"/>
                <w:lang w:val="lt-LT"/>
              </w:rPr>
            </w:pPr>
          </w:p>
          <w:p w14:paraId="51F82DD7" w14:textId="77777777" w:rsidR="00526CB5" w:rsidRPr="00405FA4" w:rsidRDefault="00526CB5" w:rsidP="003F7F37">
            <w:pPr>
              <w:rPr>
                <w:rFonts w:ascii="Times New Roman" w:hAnsi="Times New Roman" w:cs="Times New Roman"/>
                <w:highlight w:val="yellow"/>
                <w:lang w:val="lt-LT"/>
              </w:rPr>
            </w:pPr>
          </w:p>
        </w:tc>
        <w:tc>
          <w:tcPr>
            <w:tcW w:w="13203" w:type="dxa"/>
            <w:vMerge/>
          </w:tcPr>
          <w:p w14:paraId="390364A7" w14:textId="77777777" w:rsidR="00526CB5" w:rsidRPr="000F7C16" w:rsidRDefault="00526CB5" w:rsidP="003F7F37">
            <w:pPr>
              <w:rPr>
                <w:noProof/>
                <w:lang w:val="en-US"/>
              </w:rPr>
            </w:pPr>
          </w:p>
        </w:tc>
      </w:tr>
      <w:tr w:rsidR="00526CB5" w:rsidRPr="008048B8" w14:paraId="669F5145" w14:textId="77777777" w:rsidTr="003F7F37">
        <w:tc>
          <w:tcPr>
            <w:tcW w:w="2185" w:type="dxa"/>
            <w:shd w:val="clear" w:color="auto" w:fill="B4C6E7" w:themeFill="accent5" w:themeFillTint="66"/>
          </w:tcPr>
          <w:p w14:paraId="74EB7010" w14:textId="77777777" w:rsidR="00526CB5" w:rsidRPr="000C0117" w:rsidRDefault="00526CB5" w:rsidP="003F7F37">
            <w:pPr>
              <w:rPr>
                <w:rFonts w:ascii="Times New Roman" w:hAnsi="Times New Roman" w:cs="Times New Roman"/>
                <w:highlight w:val="yellow"/>
                <w:lang w:val="lt-LT"/>
              </w:rPr>
            </w:pPr>
            <w:r w:rsidRPr="00074DF1">
              <w:rPr>
                <w:rFonts w:ascii="Times New Roman" w:hAnsi="Times New Roman" w:cs="Times New Roman"/>
                <w:highlight w:val="yellow"/>
              </w:rPr>
              <w:t>Ваше</w:t>
            </w:r>
            <w:r w:rsidRPr="00B223E4">
              <w:rPr>
                <w:rFonts w:ascii="Times New Roman" w:hAnsi="Times New Roman" w:cs="Times New Roman"/>
              </w:rPr>
              <w:t xml:space="preserve"> логического выражение </w:t>
            </w:r>
            <w:r w:rsidRPr="000C0117">
              <w:rPr>
                <w:rFonts w:ascii="Times New Roman" w:hAnsi="Times New Roman" w:cs="Times New Roman"/>
                <w:highlight w:val="yellow"/>
              </w:rPr>
              <w:t>2</w:t>
            </w:r>
            <w:r>
              <w:rPr>
                <w:rFonts w:ascii="Times New Roman" w:hAnsi="Times New Roman" w:cs="Times New Roman"/>
                <w:lang w:val="lt-LT"/>
              </w:rPr>
              <w:t>:</w:t>
            </w:r>
          </w:p>
        </w:tc>
        <w:tc>
          <w:tcPr>
            <w:tcW w:w="13203" w:type="dxa"/>
            <w:vMerge w:val="restart"/>
          </w:tcPr>
          <w:p w14:paraId="0737114C" w14:textId="77777777" w:rsidR="00526CB5" w:rsidRPr="000F7C16" w:rsidRDefault="00526CB5" w:rsidP="003F7F37">
            <w:pPr>
              <w:rPr>
                <w:i/>
                <w:iCs/>
                <w:noProof/>
                <w:lang w:val="en-US"/>
              </w:rPr>
            </w:pPr>
            <w:r w:rsidRPr="000F7C16">
              <w:rPr>
                <w:rFonts w:ascii="Times New Roman" w:hAnsi="Times New Roman" w:cs="Times New Roman"/>
                <w:i/>
                <w:iCs/>
                <w:color w:val="C9C9C9" w:themeColor="accent3" w:themeTint="99"/>
                <w:lang w:val="en-US"/>
              </w:rPr>
              <w:t>Place for Screenshot</w:t>
            </w:r>
          </w:p>
        </w:tc>
      </w:tr>
      <w:tr w:rsidR="00526CB5" w:rsidRPr="008048B8" w14:paraId="1E64A995" w14:textId="77777777" w:rsidTr="003F7F37">
        <w:tc>
          <w:tcPr>
            <w:tcW w:w="2185" w:type="dxa"/>
          </w:tcPr>
          <w:p w14:paraId="08FDBAE8" w14:textId="77777777" w:rsidR="00526CB5" w:rsidRDefault="00526CB5" w:rsidP="003F7F37">
            <w:pPr>
              <w:rPr>
                <w:rFonts w:ascii="Times New Roman" w:hAnsi="Times New Roman" w:cs="Times New Roman"/>
                <w:highlight w:val="yellow"/>
                <w:lang w:val="lt-LT"/>
              </w:rPr>
            </w:pPr>
          </w:p>
          <w:p w14:paraId="08F80CE8" w14:textId="77777777" w:rsidR="00526CB5" w:rsidRDefault="00526CB5" w:rsidP="003F7F37">
            <w:pPr>
              <w:rPr>
                <w:rFonts w:ascii="Times New Roman" w:hAnsi="Times New Roman" w:cs="Times New Roman"/>
                <w:highlight w:val="yellow"/>
                <w:lang w:val="lt-LT"/>
              </w:rPr>
            </w:pPr>
          </w:p>
          <w:p w14:paraId="2F13E3B8" w14:textId="77777777" w:rsidR="00526CB5" w:rsidRDefault="00526CB5" w:rsidP="003F7F37">
            <w:pPr>
              <w:rPr>
                <w:rFonts w:ascii="Times New Roman" w:hAnsi="Times New Roman" w:cs="Times New Roman"/>
                <w:highlight w:val="yellow"/>
                <w:lang w:val="lt-LT"/>
              </w:rPr>
            </w:pPr>
          </w:p>
          <w:p w14:paraId="2913CF9B" w14:textId="77777777" w:rsidR="00526CB5" w:rsidRPr="00405FA4" w:rsidRDefault="00526CB5" w:rsidP="003F7F37">
            <w:pPr>
              <w:rPr>
                <w:rFonts w:ascii="Times New Roman" w:hAnsi="Times New Roman" w:cs="Times New Roman"/>
                <w:highlight w:val="yellow"/>
                <w:lang w:val="lt-LT"/>
              </w:rPr>
            </w:pPr>
          </w:p>
        </w:tc>
        <w:tc>
          <w:tcPr>
            <w:tcW w:w="13203" w:type="dxa"/>
            <w:vMerge/>
          </w:tcPr>
          <w:p w14:paraId="781024E7" w14:textId="77777777" w:rsidR="00526CB5" w:rsidRPr="008048B8" w:rsidRDefault="00526CB5" w:rsidP="003F7F37">
            <w:pPr>
              <w:rPr>
                <w:noProof/>
              </w:rPr>
            </w:pPr>
          </w:p>
        </w:tc>
      </w:tr>
    </w:tbl>
    <w:p w14:paraId="23748FC3" w14:textId="77777777" w:rsidR="008221A0" w:rsidRDefault="008221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63465B4" w14:textId="2BE8F7BB" w:rsidR="00186F36" w:rsidRPr="00186F36" w:rsidRDefault="00186F36" w:rsidP="001B5FCF">
      <w:pPr>
        <w:pStyle w:val="Heading2"/>
      </w:pPr>
      <w:r w:rsidRPr="00186F36">
        <w:lastRenderedPageBreak/>
        <w:t>Задание 2. Таблица истинности</w:t>
      </w:r>
    </w:p>
    <w:p w14:paraId="332E9204" w14:textId="419A654A" w:rsidR="00186F36" w:rsidRDefault="00186F36" w:rsidP="00186F36">
      <w:pPr>
        <w:rPr>
          <w:rFonts w:ascii="Times New Roman" w:hAnsi="Times New Roman" w:cs="Times New Roman"/>
          <w:lang w:val="lt-LT"/>
        </w:rPr>
      </w:pPr>
      <w:r w:rsidRPr="00186F36">
        <w:rPr>
          <w:rFonts w:ascii="Times New Roman" w:hAnsi="Times New Roman" w:cs="Times New Roman"/>
        </w:rPr>
        <w:t xml:space="preserve">Постройте </w:t>
      </w:r>
      <w:r w:rsidR="00ED7BD2" w:rsidRPr="00AE5604">
        <w:rPr>
          <w:rFonts w:ascii="Times New Roman" w:hAnsi="Times New Roman" w:cs="Times New Roman"/>
          <w:highlight w:val="yellow"/>
        </w:rPr>
        <w:t xml:space="preserve">2 </w:t>
      </w:r>
      <w:r w:rsidRPr="00AE5604">
        <w:rPr>
          <w:rFonts w:ascii="Times New Roman" w:hAnsi="Times New Roman" w:cs="Times New Roman"/>
          <w:highlight w:val="yellow"/>
        </w:rPr>
        <w:t>табли</w:t>
      </w:r>
      <w:r w:rsidR="00ED7BD2" w:rsidRPr="00AE5604">
        <w:rPr>
          <w:rFonts w:ascii="Times New Roman" w:hAnsi="Times New Roman" w:cs="Times New Roman"/>
          <w:highlight w:val="yellow"/>
        </w:rPr>
        <w:t>цы</w:t>
      </w:r>
      <w:r w:rsidRPr="00186F36">
        <w:rPr>
          <w:rFonts w:ascii="Times New Roman" w:hAnsi="Times New Roman" w:cs="Times New Roman"/>
        </w:rPr>
        <w:t xml:space="preserve"> истинности для </w:t>
      </w:r>
      <w:r w:rsidRPr="00ED7BD2">
        <w:rPr>
          <w:rFonts w:ascii="Times New Roman" w:hAnsi="Times New Roman" w:cs="Times New Roman"/>
        </w:rPr>
        <w:t>выражения</w:t>
      </w:r>
      <w:r w:rsidR="008B22DF" w:rsidRPr="00ED7BD2">
        <w:rPr>
          <w:rFonts w:ascii="Times New Roman" w:hAnsi="Times New Roman" w:cs="Times New Roman"/>
        </w:rPr>
        <w:t xml:space="preserve"> (по свое</w:t>
      </w:r>
      <w:r w:rsidR="008B22DF">
        <w:rPr>
          <w:rFonts w:ascii="Times New Roman" w:hAnsi="Times New Roman" w:cs="Times New Roman"/>
        </w:rPr>
        <w:t xml:space="preserve">му </w:t>
      </w:r>
      <w:r w:rsidR="00ED7BD2">
        <w:rPr>
          <w:rFonts w:ascii="Times New Roman" w:hAnsi="Times New Roman" w:cs="Times New Roman"/>
        </w:rPr>
        <w:t>варианту</w:t>
      </w:r>
      <w:r w:rsidR="005D6424">
        <w:rPr>
          <w:rFonts w:ascii="Times New Roman" w:hAnsi="Times New Roman" w:cs="Times New Roman"/>
        </w:rPr>
        <w:t>, возьмите таблицу с верным коли</w:t>
      </w:r>
      <w:r w:rsidR="003D3BCC">
        <w:rPr>
          <w:rFonts w:ascii="Times New Roman" w:hAnsi="Times New Roman" w:cs="Times New Roman"/>
        </w:rPr>
        <w:t>чеством п</w:t>
      </w:r>
      <w:r w:rsidR="003D3BCC" w:rsidRPr="003D3BCC">
        <w:rPr>
          <w:rFonts w:ascii="Times New Roman" w:hAnsi="Times New Roman" w:cs="Times New Roman"/>
        </w:rPr>
        <w:t>еременн</w:t>
      </w:r>
      <w:r w:rsidR="003D3BCC">
        <w:rPr>
          <w:rFonts w:ascii="Times New Roman" w:hAnsi="Times New Roman" w:cs="Times New Roman"/>
        </w:rPr>
        <w:t>ых</w:t>
      </w:r>
      <w:r w:rsidR="0039773D">
        <w:rPr>
          <w:rFonts w:ascii="Times New Roman" w:hAnsi="Times New Roman" w:cs="Times New Roman"/>
        </w:rPr>
        <w:t>, добавьте/удалите столбики если нужно</w:t>
      </w:r>
      <w:r w:rsidR="008B22DF">
        <w:rPr>
          <w:rFonts w:ascii="Times New Roman" w:hAnsi="Times New Roman" w:cs="Times New Roman"/>
          <w:lang w:val="lt-LT"/>
        </w:rPr>
        <w:t>)</w:t>
      </w:r>
      <w:r w:rsidRPr="00186F36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7083"/>
        <w:gridCol w:w="8305"/>
      </w:tblGrid>
      <w:tr w:rsidR="009152A7" w14:paraId="0BD4AAF9" w14:textId="77777777" w:rsidTr="009F7B03">
        <w:tc>
          <w:tcPr>
            <w:tcW w:w="7083" w:type="dxa"/>
            <w:shd w:val="clear" w:color="auto" w:fill="D9D9D9" w:themeFill="background1" w:themeFillShade="D9"/>
          </w:tcPr>
          <w:p w14:paraId="2B765A5E" w14:textId="530EDCC3" w:rsidR="009152A7" w:rsidRDefault="009152A7" w:rsidP="003F7F37">
            <w:pPr>
              <w:rPr>
                <w:rFonts w:ascii="Times New Roman" w:hAnsi="Times New Roman" w:cs="Times New Roman"/>
                <w:lang w:val="lt-LT"/>
              </w:rPr>
            </w:pPr>
            <w:commentRangeStart w:id="2"/>
            <w:r w:rsidRPr="00907B2D">
              <w:rPr>
                <w:rFonts w:ascii="Times New Roman" w:hAnsi="Times New Roman" w:cs="Times New Roman"/>
                <w:highlight w:val="yellow"/>
              </w:rPr>
              <w:t>ПР</w:t>
            </w:r>
            <w:r w:rsidR="00907B2D" w:rsidRPr="00907B2D">
              <w:rPr>
                <w:rFonts w:ascii="Times New Roman" w:hAnsi="Times New Roman" w:cs="Times New Roman"/>
                <w:highlight w:val="yellow"/>
              </w:rPr>
              <w:t>И</w:t>
            </w:r>
            <w:r w:rsidRPr="00907B2D">
              <w:rPr>
                <w:rFonts w:ascii="Times New Roman" w:hAnsi="Times New Roman" w:cs="Times New Roman"/>
                <w:highlight w:val="yellow"/>
              </w:rPr>
              <w:t>МЕР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="00907B2D">
              <w:rPr>
                <w:rFonts w:ascii="Times New Roman" w:hAnsi="Times New Roman" w:cs="Times New Roman"/>
              </w:rPr>
              <w:t>Л</w:t>
            </w:r>
            <w:r>
              <w:rPr>
                <w:rFonts w:ascii="Times New Roman" w:hAnsi="Times New Roman" w:cs="Times New Roman"/>
              </w:rPr>
              <w:t>огическое выражение (как написано в вашем варианте)</w:t>
            </w:r>
            <w:r>
              <w:rPr>
                <w:rFonts w:ascii="Times New Roman" w:hAnsi="Times New Roman" w:cs="Times New Roman"/>
                <w:lang w:val="lt-LT"/>
              </w:rPr>
              <w:t>:</w:t>
            </w:r>
          </w:p>
          <w:p w14:paraId="76758DE7" w14:textId="77777777" w:rsidR="009152A7" w:rsidRDefault="009152A7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8305" w:type="dxa"/>
            <w:shd w:val="clear" w:color="auto" w:fill="D9D9D9" w:themeFill="background1" w:themeFillShade="D9"/>
          </w:tcPr>
          <w:p w14:paraId="16D1DB3F" w14:textId="38A0450E" w:rsidR="009152A7" w:rsidRDefault="009152A7" w:rsidP="003F7F37">
            <w:pPr>
              <w:rPr>
                <w:rFonts w:ascii="Times New Roman" w:hAnsi="Times New Roman" w:cs="Times New Roman"/>
                <w:lang w:val="lt-LT"/>
              </w:rPr>
            </w:pPr>
            <w:r w:rsidRPr="009152A7">
              <w:rPr>
                <w:rFonts w:ascii="Times New Roman" w:hAnsi="Times New Roman" w:cs="Times New Roman"/>
                <w:iCs/>
                <w:lang w:val="lt-LT"/>
              </w:rPr>
              <w:t>(</w:t>
            </w:r>
            <w:r w:rsidRPr="009152A7">
              <w:rPr>
                <w:rFonts w:ascii="Times New Roman" w:hAnsi="Times New Roman" w:cs="Times New Roman"/>
              </w:rPr>
              <w:t>¬</w:t>
            </w:r>
            <w:r w:rsidRPr="009152A7">
              <w:rPr>
                <w:rFonts w:ascii="Times New Roman" w:hAnsi="Times New Roman" w:cs="Times New Roman"/>
                <w:lang w:val="lt-LT"/>
              </w:rPr>
              <w:t xml:space="preserve">X </w:t>
            </w:r>
            <w:r w:rsidRPr="009152A7">
              <w:rPr>
                <w:rFonts w:ascii="Cambria Math" w:hAnsi="Cambria Math" w:cs="Cambria Math"/>
              </w:rPr>
              <w:t>∧</w:t>
            </w:r>
            <w:r w:rsidRPr="009152A7">
              <w:rPr>
                <w:rFonts w:ascii="Times New Roman" w:hAnsi="Times New Roman" w:cs="Times New Roman"/>
                <w:lang w:val="lt-LT"/>
              </w:rPr>
              <w:t xml:space="preserve"> Y</w:t>
            </w:r>
            <w:r w:rsidRPr="009152A7">
              <w:rPr>
                <w:rFonts w:ascii="Times New Roman" w:hAnsi="Times New Roman" w:cs="Times New Roman"/>
                <w:iCs/>
                <w:lang w:val="lt-LT"/>
              </w:rPr>
              <w:t xml:space="preserve">) </w:t>
            </w:r>
            <w:r w:rsidRPr="009152A7">
              <w:rPr>
                <w:rFonts w:ascii="Cambria Math" w:hAnsi="Cambria Math" w:cs="Cambria Math"/>
              </w:rPr>
              <w:t>∨</w:t>
            </w:r>
            <w:r w:rsidRPr="009152A7">
              <w:rPr>
                <w:rFonts w:ascii="Times New Roman" w:hAnsi="Times New Roman" w:cs="Times New Roman"/>
                <w:lang w:val="lt-LT"/>
              </w:rPr>
              <w:t xml:space="preserve"> (</w:t>
            </w:r>
            <w:r w:rsidRPr="009152A7">
              <w:rPr>
                <w:rFonts w:ascii="Times New Roman" w:hAnsi="Times New Roman" w:cs="Times New Roman"/>
              </w:rPr>
              <w:t>¬</w:t>
            </w:r>
            <w:r w:rsidR="0073546E">
              <w:rPr>
                <w:rFonts w:ascii="Times New Roman" w:hAnsi="Times New Roman" w:cs="Times New Roman"/>
              </w:rPr>
              <w:t>Y</w:t>
            </w:r>
            <w:r w:rsidRPr="009152A7">
              <w:rPr>
                <w:rFonts w:ascii="Times New Roman" w:hAnsi="Times New Roman" w:cs="Times New Roman"/>
                <w:lang w:val="lt-LT"/>
              </w:rPr>
              <w:t>)</w:t>
            </w:r>
          </w:p>
        </w:tc>
      </w:tr>
      <w:tr w:rsidR="009152A7" w:rsidRPr="006F2A02" w14:paraId="48E9CF2B" w14:textId="77777777" w:rsidTr="009F7B03">
        <w:tc>
          <w:tcPr>
            <w:tcW w:w="7083" w:type="dxa"/>
            <w:shd w:val="clear" w:color="auto" w:fill="D9D9D9" w:themeFill="background1" w:themeFillShade="D9"/>
          </w:tcPr>
          <w:p w14:paraId="78AFD6F0" w14:textId="773BA2DB" w:rsidR="009152A7" w:rsidRDefault="00907B2D" w:rsidP="003F7F37">
            <w:pPr>
              <w:rPr>
                <w:rFonts w:ascii="Times New Roman" w:hAnsi="Times New Roman" w:cs="Times New Roman"/>
                <w:lang w:val="lt-LT"/>
              </w:rPr>
            </w:pPr>
            <w:r w:rsidRPr="00907B2D">
              <w:rPr>
                <w:rFonts w:ascii="Times New Roman" w:hAnsi="Times New Roman" w:cs="Times New Roman"/>
                <w:highlight w:val="yellow"/>
              </w:rPr>
              <w:t>ПРИМЕР</w:t>
            </w:r>
            <w:r>
              <w:rPr>
                <w:rFonts w:ascii="Times New Roman" w:hAnsi="Times New Roman" w:cs="Times New Roman"/>
              </w:rPr>
              <w:t xml:space="preserve">. Логическое </w:t>
            </w:r>
            <w:r w:rsidR="009152A7">
              <w:rPr>
                <w:rFonts w:ascii="Times New Roman" w:hAnsi="Times New Roman" w:cs="Times New Roman"/>
              </w:rPr>
              <w:t>выражение (расшифровка</w:t>
            </w:r>
            <w:r w:rsidR="009152A7">
              <w:rPr>
                <w:rFonts w:ascii="Times New Roman" w:hAnsi="Times New Roman" w:cs="Times New Roman"/>
                <w:lang w:val="lt-LT"/>
              </w:rPr>
              <w:t>: NOT, AND, OR</w:t>
            </w:r>
            <w:r w:rsidR="009152A7">
              <w:rPr>
                <w:rFonts w:ascii="Times New Roman" w:hAnsi="Times New Roman" w:cs="Times New Roman"/>
              </w:rPr>
              <w:t>)</w:t>
            </w:r>
            <w:r w:rsidR="009152A7">
              <w:rPr>
                <w:rFonts w:ascii="Times New Roman" w:hAnsi="Times New Roman" w:cs="Times New Roman"/>
                <w:lang w:val="lt-LT"/>
              </w:rPr>
              <w:t>:</w:t>
            </w:r>
          </w:p>
          <w:p w14:paraId="0CD5B624" w14:textId="77777777" w:rsidR="009152A7" w:rsidRDefault="009152A7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8305" w:type="dxa"/>
            <w:shd w:val="clear" w:color="auto" w:fill="D9D9D9" w:themeFill="background1" w:themeFillShade="D9"/>
          </w:tcPr>
          <w:p w14:paraId="7DB94DC7" w14:textId="6D0938FB" w:rsidR="009152A7" w:rsidRPr="00907B2D" w:rsidRDefault="00907B2D" w:rsidP="003F7F37">
            <w:pPr>
              <w:rPr>
                <w:rFonts w:ascii="Times New Roman" w:hAnsi="Times New Roman" w:cs="Times New Roman"/>
                <w:lang w:val="lt-LT"/>
              </w:rPr>
            </w:pPr>
            <w:r w:rsidRPr="009F7B03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lt-LT"/>
              </w:rPr>
              <w:t>NOT X AND Y</w:t>
            </w:r>
            <w:r w:rsidRPr="009F7B03">
              <w:rPr>
                <w:rFonts w:ascii="Times New Roman" w:hAnsi="Times New Roman" w:cs="Times New Roman"/>
                <w:lang w:val="en-US"/>
              </w:rPr>
              <w:t>)</w:t>
            </w:r>
            <w:r>
              <w:rPr>
                <w:rFonts w:ascii="Times New Roman" w:hAnsi="Times New Roman" w:cs="Times New Roman"/>
                <w:lang w:val="lt-LT"/>
              </w:rPr>
              <w:t xml:space="preserve"> OR (NOT </w:t>
            </w:r>
            <w:r w:rsidR="0073546E">
              <w:rPr>
                <w:rFonts w:ascii="Times New Roman" w:hAnsi="Times New Roman" w:cs="Times New Roman"/>
                <w:lang w:val="lt-LT"/>
              </w:rPr>
              <w:t>Y</w:t>
            </w:r>
            <w:r>
              <w:rPr>
                <w:rFonts w:ascii="Times New Roman" w:hAnsi="Times New Roman" w:cs="Times New Roman"/>
                <w:lang w:val="lt-LT"/>
              </w:rPr>
              <w:t>)</w:t>
            </w:r>
            <w:commentRangeEnd w:id="2"/>
            <w:r w:rsidR="007C5D84">
              <w:rPr>
                <w:rStyle w:val="CommentReference"/>
              </w:rPr>
              <w:commentReference w:id="2"/>
            </w:r>
          </w:p>
        </w:tc>
      </w:tr>
    </w:tbl>
    <w:p w14:paraId="3A3C22C3" w14:textId="209BDF40" w:rsidR="009152A7" w:rsidRPr="009152A7" w:rsidRDefault="009152A7" w:rsidP="00186F36">
      <w:pPr>
        <w:rPr>
          <w:rFonts w:ascii="Times New Roman" w:hAnsi="Times New Roman" w:cs="Times New Roman"/>
          <w:lang w:val="lt-L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8305"/>
      </w:tblGrid>
      <w:tr w:rsidR="00B005A6" w14:paraId="36759A98" w14:textId="77777777" w:rsidTr="004D3A4F">
        <w:tc>
          <w:tcPr>
            <w:tcW w:w="7083" w:type="dxa"/>
            <w:shd w:val="clear" w:color="auto" w:fill="B4C6E7" w:themeFill="accent5" w:themeFillTint="66"/>
          </w:tcPr>
          <w:p w14:paraId="4F2E2329" w14:textId="171C8D69" w:rsidR="00B005A6" w:rsidRDefault="00B005A6" w:rsidP="00B005A6">
            <w:pPr>
              <w:rPr>
                <w:rFonts w:ascii="Times New Roman" w:hAnsi="Times New Roman" w:cs="Times New Roman"/>
                <w:lang w:val="lt-LT"/>
              </w:rPr>
            </w:pPr>
            <w:r>
              <w:rPr>
                <w:rFonts w:ascii="Times New Roman" w:hAnsi="Times New Roman" w:cs="Times New Roman"/>
              </w:rPr>
              <w:t>Ваше первое логическое выражение (как написано в вашем варианте)</w:t>
            </w:r>
            <w:r>
              <w:rPr>
                <w:rFonts w:ascii="Times New Roman" w:hAnsi="Times New Roman" w:cs="Times New Roman"/>
                <w:lang w:val="lt-LT"/>
              </w:rPr>
              <w:t>:</w:t>
            </w:r>
          </w:p>
          <w:p w14:paraId="6F76A63E" w14:textId="77777777" w:rsidR="00B005A6" w:rsidRDefault="00B005A6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8305" w:type="dxa"/>
          </w:tcPr>
          <w:p w14:paraId="35D48EC3" w14:textId="77777777" w:rsidR="00B005A6" w:rsidRDefault="00B005A6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</w:tr>
      <w:tr w:rsidR="00B005A6" w14:paraId="15A090E2" w14:textId="77777777" w:rsidTr="004D3A4F">
        <w:tc>
          <w:tcPr>
            <w:tcW w:w="7083" w:type="dxa"/>
            <w:shd w:val="clear" w:color="auto" w:fill="B4C6E7" w:themeFill="accent5" w:themeFillTint="66"/>
          </w:tcPr>
          <w:p w14:paraId="63D94D15" w14:textId="5FF40FE0" w:rsidR="00B005A6" w:rsidRDefault="00B005A6" w:rsidP="00B005A6">
            <w:pPr>
              <w:rPr>
                <w:rFonts w:ascii="Times New Roman" w:hAnsi="Times New Roman" w:cs="Times New Roman"/>
                <w:lang w:val="lt-LT"/>
              </w:rPr>
            </w:pPr>
            <w:r>
              <w:rPr>
                <w:rFonts w:ascii="Times New Roman" w:hAnsi="Times New Roman" w:cs="Times New Roman"/>
              </w:rPr>
              <w:t>Ваше первое логическое выражение (</w:t>
            </w:r>
            <w:r w:rsidR="00773E57">
              <w:rPr>
                <w:rFonts w:ascii="Times New Roman" w:hAnsi="Times New Roman" w:cs="Times New Roman"/>
              </w:rPr>
              <w:t>расшифровка</w:t>
            </w:r>
            <w:r w:rsidR="00773E57">
              <w:rPr>
                <w:rFonts w:ascii="Times New Roman" w:hAnsi="Times New Roman" w:cs="Times New Roman"/>
                <w:lang w:val="lt-LT"/>
              </w:rPr>
              <w:t>: NOT, AND, OR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  <w:lang w:val="lt-LT"/>
              </w:rPr>
              <w:t>:</w:t>
            </w:r>
          </w:p>
          <w:p w14:paraId="58B88532" w14:textId="77777777" w:rsidR="00B005A6" w:rsidRDefault="00B005A6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8305" w:type="dxa"/>
          </w:tcPr>
          <w:p w14:paraId="39DAB00C" w14:textId="77777777" w:rsidR="00B005A6" w:rsidRDefault="00B005A6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</w:tr>
    </w:tbl>
    <w:p w14:paraId="248E6B95" w14:textId="77777777" w:rsidR="00B005A6" w:rsidRDefault="00B005A6" w:rsidP="00186F36">
      <w:pPr>
        <w:rPr>
          <w:rFonts w:ascii="Times New Roman" w:hAnsi="Times New Roman" w:cs="Times New Roman"/>
          <w:lang w:val="lt-LT"/>
        </w:rPr>
      </w:pPr>
    </w:p>
    <w:p w14:paraId="7B221B91" w14:textId="6D58E5F2" w:rsidR="005C4E70" w:rsidRPr="005C4E70" w:rsidRDefault="005C4E70" w:rsidP="00DE57B9">
      <w:pPr>
        <w:pStyle w:val="Heading3"/>
        <w:rPr>
          <w:lang w:val="lt-LT"/>
        </w:rPr>
      </w:pPr>
      <w:r w:rsidRPr="00186F36">
        <w:t>Таблица истинности</w:t>
      </w:r>
      <w:r>
        <w:rPr>
          <w:lang w:val="lt-LT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8"/>
        <w:gridCol w:w="2198"/>
        <w:gridCol w:w="2198"/>
        <w:gridCol w:w="2198"/>
        <w:gridCol w:w="2198"/>
        <w:gridCol w:w="2199"/>
        <w:gridCol w:w="2199"/>
      </w:tblGrid>
      <w:tr w:rsidR="0042590D" w14:paraId="6225B9FA" w14:textId="77777777" w:rsidTr="004D3A4F">
        <w:tc>
          <w:tcPr>
            <w:tcW w:w="2198" w:type="dxa"/>
            <w:shd w:val="clear" w:color="auto" w:fill="B4C6E7" w:themeFill="accent5" w:themeFillTint="66"/>
          </w:tcPr>
          <w:p w14:paraId="5D511847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  <w:shd w:val="clear" w:color="auto" w:fill="B4C6E7" w:themeFill="accent5" w:themeFillTint="66"/>
          </w:tcPr>
          <w:p w14:paraId="0B1D37E2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  <w:shd w:val="clear" w:color="auto" w:fill="B4C6E7" w:themeFill="accent5" w:themeFillTint="66"/>
          </w:tcPr>
          <w:p w14:paraId="7AF595A4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  <w:shd w:val="clear" w:color="auto" w:fill="B4C6E7" w:themeFill="accent5" w:themeFillTint="66"/>
          </w:tcPr>
          <w:p w14:paraId="3A7AABCA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  <w:shd w:val="clear" w:color="auto" w:fill="B4C6E7" w:themeFill="accent5" w:themeFillTint="66"/>
          </w:tcPr>
          <w:p w14:paraId="0F1D3DED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9" w:type="dxa"/>
            <w:shd w:val="clear" w:color="auto" w:fill="B4C6E7" w:themeFill="accent5" w:themeFillTint="66"/>
          </w:tcPr>
          <w:p w14:paraId="6FDD62E5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9" w:type="dxa"/>
            <w:shd w:val="clear" w:color="auto" w:fill="B4C6E7" w:themeFill="accent5" w:themeFillTint="66"/>
          </w:tcPr>
          <w:p w14:paraId="1B27D511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</w:tr>
      <w:tr w:rsidR="0042590D" w14:paraId="24F81D1F" w14:textId="77777777" w:rsidTr="0042590D">
        <w:tc>
          <w:tcPr>
            <w:tcW w:w="2198" w:type="dxa"/>
          </w:tcPr>
          <w:p w14:paraId="5C5C8CA0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658BCA09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3ED2BB66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356C02C2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0BB2A9FE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9" w:type="dxa"/>
          </w:tcPr>
          <w:p w14:paraId="60301CC2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9" w:type="dxa"/>
          </w:tcPr>
          <w:p w14:paraId="30CC341D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</w:tr>
      <w:tr w:rsidR="0042590D" w14:paraId="6A8D5AB2" w14:textId="77777777" w:rsidTr="0042590D">
        <w:tc>
          <w:tcPr>
            <w:tcW w:w="2198" w:type="dxa"/>
          </w:tcPr>
          <w:p w14:paraId="5D81E6E8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5B843868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7A74DDB9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706AEA48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50AAB189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9" w:type="dxa"/>
          </w:tcPr>
          <w:p w14:paraId="3F69A578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9" w:type="dxa"/>
          </w:tcPr>
          <w:p w14:paraId="52FDB81F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</w:tr>
      <w:tr w:rsidR="0042590D" w14:paraId="352DE25A" w14:textId="77777777" w:rsidTr="0042590D">
        <w:tc>
          <w:tcPr>
            <w:tcW w:w="2198" w:type="dxa"/>
          </w:tcPr>
          <w:p w14:paraId="4BDD4BE9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03B5FD0B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77B948D6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1A2C42A4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2F053BA9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9" w:type="dxa"/>
          </w:tcPr>
          <w:p w14:paraId="76CE9111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9" w:type="dxa"/>
          </w:tcPr>
          <w:p w14:paraId="6DA02EBC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</w:tr>
      <w:tr w:rsidR="0042590D" w14:paraId="6FD81840" w14:textId="77777777" w:rsidTr="0042590D">
        <w:tc>
          <w:tcPr>
            <w:tcW w:w="2198" w:type="dxa"/>
          </w:tcPr>
          <w:p w14:paraId="3C515A82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1809EF77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50347196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06F65AAB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3400F710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9" w:type="dxa"/>
          </w:tcPr>
          <w:p w14:paraId="2412E958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9" w:type="dxa"/>
          </w:tcPr>
          <w:p w14:paraId="048EA838" w14:textId="77777777" w:rsidR="0042590D" w:rsidRDefault="0042590D" w:rsidP="00186F36">
            <w:pPr>
              <w:rPr>
                <w:rFonts w:ascii="Times New Roman" w:hAnsi="Times New Roman" w:cs="Times New Roman"/>
                <w:lang w:val="lt-LT"/>
              </w:rPr>
            </w:pPr>
          </w:p>
        </w:tc>
      </w:tr>
    </w:tbl>
    <w:p w14:paraId="40FF4F68" w14:textId="77777777" w:rsidR="00B005A6" w:rsidRDefault="00B005A6" w:rsidP="00186F36">
      <w:pPr>
        <w:rPr>
          <w:rFonts w:ascii="Times New Roman" w:hAnsi="Times New Roman" w:cs="Times New Roman"/>
          <w:lang w:val="lt-L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8305"/>
      </w:tblGrid>
      <w:tr w:rsidR="00FE652C" w14:paraId="76A526D6" w14:textId="77777777" w:rsidTr="004D3A4F">
        <w:tc>
          <w:tcPr>
            <w:tcW w:w="7083" w:type="dxa"/>
            <w:shd w:val="clear" w:color="auto" w:fill="B4C6E7" w:themeFill="accent5" w:themeFillTint="66"/>
          </w:tcPr>
          <w:p w14:paraId="399CB1FD" w14:textId="314E1463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  <w:r>
              <w:rPr>
                <w:rFonts w:ascii="Times New Roman" w:hAnsi="Times New Roman" w:cs="Times New Roman"/>
              </w:rPr>
              <w:t xml:space="preserve">Ваше </w:t>
            </w:r>
            <w:r w:rsidR="00B33AF4">
              <w:rPr>
                <w:rFonts w:ascii="Times New Roman" w:hAnsi="Times New Roman" w:cs="Times New Roman"/>
              </w:rPr>
              <w:t>второе</w:t>
            </w:r>
            <w:r>
              <w:rPr>
                <w:rFonts w:ascii="Times New Roman" w:hAnsi="Times New Roman" w:cs="Times New Roman"/>
              </w:rPr>
              <w:t xml:space="preserve"> логическое выражение (как написано в вашем варианте)</w:t>
            </w:r>
            <w:r>
              <w:rPr>
                <w:rFonts w:ascii="Times New Roman" w:hAnsi="Times New Roman" w:cs="Times New Roman"/>
                <w:lang w:val="lt-LT"/>
              </w:rPr>
              <w:t>:</w:t>
            </w:r>
          </w:p>
          <w:p w14:paraId="4B650BCE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8305" w:type="dxa"/>
          </w:tcPr>
          <w:p w14:paraId="7E82AFF4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</w:tr>
      <w:tr w:rsidR="00FE652C" w14:paraId="1046DAE6" w14:textId="77777777" w:rsidTr="004D3A4F">
        <w:tc>
          <w:tcPr>
            <w:tcW w:w="7083" w:type="dxa"/>
            <w:shd w:val="clear" w:color="auto" w:fill="B4C6E7" w:themeFill="accent5" w:themeFillTint="66"/>
          </w:tcPr>
          <w:p w14:paraId="38CFE20B" w14:textId="7F8AC2E2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  <w:r>
              <w:rPr>
                <w:rFonts w:ascii="Times New Roman" w:hAnsi="Times New Roman" w:cs="Times New Roman"/>
              </w:rPr>
              <w:t xml:space="preserve">Ваше </w:t>
            </w:r>
            <w:r w:rsidR="00B33AF4">
              <w:rPr>
                <w:rFonts w:ascii="Times New Roman" w:hAnsi="Times New Roman" w:cs="Times New Roman"/>
              </w:rPr>
              <w:t xml:space="preserve">второе </w:t>
            </w:r>
            <w:r>
              <w:rPr>
                <w:rFonts w:ascii="Times New Roman" w:hAnsi="Times New Roman" w:cs="Times New Roman"/>
              </w:rPr>
              <w:t>логическое выражение (расшифровка</w:t>
            </w:r>
            <w:r>
              <w:rPr>
                <w:rFonts w:ascii="Times New Roman" w:hAnsi="Times New Roman" w:cs="Times New Roman"/>
                <w:lang w:val="lt-LT"/>
              </w:rPr>
              <w:t>: NOT, AND, OR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  <w:lang w:val="lt-LT"/>
              </w:rPr>
              <w:t>:</w:t>
            </w:r>
          </w:p>
          <w:p w14:paraId="1A1F950B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8305" w:type="dxa"/>
          </w:tcPr>
          <w:p w14:paraId="48A580B1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</w:tr>
    </w:tbl>
    <w:p w14:paraId="09485FCE" w14:textId="77777777" w:rsidR="00FE652C" w:rsidRDefault="00FE652C" w:rsidP="00FE652C">
      <w:pPr>
        <w:rPr>
          <w:rFonts w:ascii="Times New Roman" w:hAnsi="Times New Roman" w:cs="Times New Roman"/>
          <w:lang w:val="lt-LT"/>
        </w:rPr>
      </w:pPr>
    </w:p>
    <w:p w14:paraId="389028CB" w14:textId="77777777" w:rsidR="00FE652C" w:rsidRPr="005C4E70" w:rsidRDefault="00FE652C" w:rsidP="00DE57B9">
      <w:pPr>
        <w:pStyle w:val="Heading3"/>
        <w:rPr>
          <w:lang w:val="lt-LT"/>
        </w:rPr>
      </w:pPr>
      <w:r w:rsidRPr="00186F36">
        <w:t>Таблица истинности</w:t>
      </w:r>
      <w:r>
        <w:rPr>
          <w:lang w:val="lt-LT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8"/>
        <w:gridCol w:w="2198"/>
        <w:gridCol w:w="2198"/>
        <w:gridCol w:w="2198"/>
        <w:gridCol w:w="2198"/>
        <w:gridCol w:w="2199"/>
        <w:gridCol w:w="2199"/>
      </w:tblGrid>
      <w:tr w:rsidR="00FE652C" w14:paraId="69CD0F2C" w14:textId="77777777" w:rsidTr="004D3A4F">
        <w:tc>
          <w:tcPr>
            <w:tcW w:w="2198" w:type="dxa"/>
            <w:shd w:val="clear" w:color="auto" w:fill="B4C6E7" w:themeFill="accent5" w:themeFillTint="66"/>
          </w:tcPr>
          <w:p w14:paraId="0D79CE1D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  <w:shd w:val="clear" w:color="auto" w:fill="B4C6E7" w:themeFill="accent5" w:themeFillTint="66"/>
          </w:tcPr>
          <w:p w14:paraId="14E4E443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  <w:shd w:val="clear" w:color="auto" w:fill="B4C6E7" w:themeFill="accent5" w:themeFillTint="66"/>
          </w:tcPr>
          <w:p w14:paraId="2C159AE2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  <w:shd w:val="clear" w:color="auto" w:fill="B4C6E7" w:themeFill="accent5" w:themeFillTint="66"/>
          </w:tcPr>
          <w:p w14:paraId="53E3A0F3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  <w:shd w:val="clear" w:color="auto" w:fill="B4C6E7" w:themeFill="accent5" w:themeFillTint="66"/>
          </w:tcPr>
          <w:p w14:paraId="5EA263BD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9" w:type="dxa"/>
            <w:shd w:val="clear" w:color="auto" w:fill="B4C6E7" w:themeFill="accent5" w:themeFillTint="66"/>
          </w:tcPr>
          <w:p w14:paraId="16D94538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9" w:type="dxa"/>
            <w:shd w:val="clear" w:color="auto" w:fill="B4C6E7" w:themeFill="accent5" w:themeFillTint="66"/>
          </w:tcPr>
          <w:p w14:paraId="28413CFA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</w:tr>
      <w:tr w:rsidR="00FE652C" w14:paraId="23AEE961" w14:textId="77777777" w:rsidTr="003F7F37">
        <w:tc>
          <w:tcPr>
            <w:tcW w:w="2198" w:type="dxa"/>
          </w:tcPr>
          <w:p w14:paraId="7ACBE857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7B9D5E3E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5F356E7A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1FDC2533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5B8BD810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9" w:type="dxa"/>
          </w:tcPr>
          <w:p w14:paraId="1EECC30B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9" w:type="dxa"/>
          </w:tcPr>
          <w:p w14:paraId="7C033FAE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</w:tr>
      <w:tr w:rsidR="00FE652C" w14:paraId="45AFD0C3" w14:textId="77777777" w:rsidTr="003F7F37">
        <w:tc>
          <w:tcPr>
            <w:tcW w:w="2198" w:type="dxa"/>
          </w:tcPr>
          <w:p w14:paraId="083BE8C3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7D5D2EFE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7AE0C247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1B8A0F50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1A7A2ABC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9" w:type="dxa"/>
          </w:tcPr>
          <w:p w14:paraId="5BC62A63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9" w:type="dxa"/>
          </w:tcPr>
          <w:p w14:paraId="5C550BBA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</w:tr>
      <w:tr w:rsidR="00FE652C" w14:paraId="469712D4" w14:textId="77777777" w:rsidTr="003F7F37">
        <w:tc>
          <w:tcPr>
            <w:tcW w:w="2198" w:type="dxa"/>
          </w:tcPr>
          <w:p w14:paraId="04E89BCA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6AAD4AC7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151AAF8E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3BCD8658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56A7BACE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9" w:type="dxa"/>
          </w:tcPr>
          <w:p w14:paraId="7BB64CB2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9" w:type="dxa"/>
          </w:tcPr>
          <w:p w14:paraId="1BA93D08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</w:tr>
      <w:tr w:rsidR="00FE652C" w14:paraId="6D0DFA5D" w14:textId="77777777" w:rsidTr="003F7F37">
        <w:tc>
          <w:tcPr>
            <w:tcW w:w="2198" w:type="dxa"/>
          </w:tcPr>
          <w:p w14:paraId="2CBA2E53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7D9001C9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18A181D8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06FEFED5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8" w:type="dxa"/>
          </w:tcPr>
          <w:p w14:paraId="7F82F02A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9" w:type="dxa"/>
          </w:tcPr>
          <w:p w14:paraId="5D4483B3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  <w:tc>
          <w:tcPr>
            <w:tcW w:w="2199" w:type="dxa"/>
          </w:tcPr>
          <w:p w14:paraId="287D6164" w14:textId="77777777" w:rsidR="00FE652C" w:rsidRDefault="00FE652C" w:rsidP="003F7F37">
            <w:pPr>
              <w:rPr>
                <w:rFonts w:ascii="Times New Roman" w:hAnsi="Times New Roman" w:cs="Times New Roman"/>
                <w:lang w:val="lt-LT"/>
              </w:rPr>
            </w:pPr>
          </w:p>
        </w:tc>
      </w:tr>
    </w:tbl>
    <w:p w14:paraId="1F96244A" w14:textId="77777777" w:rsidR="00FE652C" w:rsidRDefault="00FE652C" w:rsidP="00186F36">
      <w:pPr>
        <w:rPr>
          <w:rFonts w:ascii="Times New Roman" w:hAnsi="Times New Roman" w:cs="Times New Roman"/>
          <w:lang w:val="lt-LT"/>
        </w:rPr>
      </w:pPr>
    </w:p>
    <w:p w14:paraId="7D8A3192" w14:textId="77777777" w:rsidR="00FE652C" w:rsidRDefault="00FE652C" w:rsidP="00186F36">
      <w:pPr>
        <w:rPr>
          <w:rFonts w:ascii="Times New Roman" w:hAnsi="Times New Roman" w:cs="Times New Roman"/>
          <w:lang w:val="lt-LT"/>
        </w:rPr>
      </w:pPr>
    </w:p>
    <w:p w14:paraId="259B09D7" w14:textId="54349135" w:rsidR="00B005A6" w:rsidRPr="0042590D" w:rsidRDefault="0042590D" w:rsidP="00DE57B9">
      <w:pPr>
        <w:pStyle w:val="Heading3"/>
        <w:rPr>
          <w:lang w:val="lt-LT"/>
        </w:rPr>
      </w:pPr>
      <w:commentRangeStart w:id="3"/>
      <w:r w:rsidRPr="0042590D">
        <w:lastRenderedPageBreak/>
        <w:t>Шаблоны</w:t>
      </w:r>
      <w:r w:rsidRPr="0042590D">
        <w:rPr>
          <w:lang w:val="lt-LT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5"/>
        <w:gridCol w:w="2565"/>
        <w:gridCol w:w="2565"/>
        <w:gridCol w:w="2565"/>
      </w:tblGrid>
      <w:tr w:rsidR="00186F36" w14:paraId="7562FDBF" w14:textId="77777777" w:rsidTr="004D3A4F">
        <w:tc>
          <w:tcPr>
            <w:tcW w:w="2564" w:type="dxa"/>
            <w:shd w:val="clear" w:color="auto" w:fill="B4C6E7" w:themeFill="accent5" w:themeFillTint="66"/>
          </w:tcPr>
          <w:p w14:paraId="080807DD" w14:textId="4A688554" w:rsidR="00186F36" w:rsidRPr="00EA436D" w:rsidRDefault="00DC48B1" w:rsidP="00F275ED">
            <w:pPr>
              <w:rPr>
                <w:rFonts w:ascii="Times New Roman" w:hAnsi="Times New Roman" w:cs="Times New Roman"/>
              </w:rPr>
            </w:pPr>
            <w:r w:rsidRPr="00DC48B1">
              <w:rPr>
                <w:rFonts w:ascii="Times New Roman" w:hAnsi="Times New Roman" w:cs="Times New Roman"/>
              </w:rPr>
              <w:t>Переменная</w:t>
            </w:r>
            <w:r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2564" w:type="dxa"/>
            <w:shd w:val="clear" w:color="auto" w:fill="B4C6E7" w:themeFill="accent5" w:themeFillTint="66"/>
          </w:tcPr>
          <w:p w14:paraId="3722630E" w14:textId="67150356" w:rsidR="00186F36" w:rsidRDefault="00DC48B1" w:rsidP="00F275ED">
            <w:pPr>
              <w:rPr>
                <w:rFonts w:ascii="Times New Roman" w:hAnsi="Times New Roman" w:cs="Times New Roman"/>
              </w:rPr>
            </w:pPr>
            <w:r w:rsidRPr="00DC48B1">
              <w:rPr>
                <w:rFonts w:ascii="Times New Roman" w:hAnsi="Times New Roman" w:cs="Times New Roman"/>
              </w:rPr>
              <w:t>Переменная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A436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65" w:type="dxa"/>
            <w:shd w:val="clear" w:color="auto" w:fill="B4C6E7" w:themeFill="accent5" w:themeFillTint="66"/>
          </w:tcPr>
          <w:p w14:paraId="3D3EEBA6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  <w:shd w:val="clear" w:color="auto" w:fill="B4C6E7" w:themeFill="accent5" w:themeFillTint="66"/>
          </w:tcPr>
          <w:p w14:paraId="31E317CC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  <w:shd w:val="clear" w:color="auto" w:fill="B4C6E7" w:themeFill="accent5" w:themeFillTint="66"/>
          </w:tcPr>
          <w:p w14:paraId="7014B470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  <w:shd w:val="clear" w:color="auto" w:fill="B4C6E7" w:themeFill="accent5" w:themeFillTint="66"/>
          </w:tcPr>
          <w:p w14:paraId="655B29E4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  <w:tr w:rsidR="00186F36" w14:paraId="420C55CA" w14:textId="77777777" w:rsidTr="00186F36">
        <w:tc>
          <w:tcPr>
            <w:tcW w:w="2564" w:type="dxa"/>
          </w:tcPr>
          <w:p w14:paraId="71AD7422" w14:textId="47BF1B81" w:rsidR="00186F36" w:rsidRDefault="003D3BCC" w:rsidP="00F275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564" w:type="dxa"/>
          </w:tcPr>
          <w:p w14:paraId="264D1DFC" w14:textId="098EFA1C" w:rsidR="00186F36" w:rsidRDefault="003D3BCC" w:rsidP="00F275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565" w:type="dxa"/>
          </w:tcPr>
          <w:p w14:paraId="77841A18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21EA0AD9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2AAEF1B0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147AB206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  <w:tr w:rsidR="00186F36" w14:paraId="21D1B4BB" w14:textId="77777777" w:rsidTr="00186F36">
        <w:tc>
          <w:tcPr>
            <w:tcW w:w="2564" w:type="dxa"/>
          </w:tcPr>
          <w:p w14:paraId="6E43F667" w14:textId="4D1DBA45" w:rsidR="00186F36" w:rsidRDefault="003D3BCC" w:rsidP="00F275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564" w:type="dxa"/>
          </w:tcPr>
          <w:p w14:paraId="4050CD52" w14:textId="087FC874" w:rsidR="00186F36" w:rsidRDefault="003D3BCC" w:rsidP="00F275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65" w:type="dxa"/>
          </w:tcPr>
          <w:p w14:paraId="76E19F06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489E9A06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0787A0F0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7935D8F9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  <w:tr w:rsidR="00186F36" w14:paraId="3F5CDCE1" w14:textId="77777777" w:rsidTr="00186F36">
        <w:tc>
          <w:tcPr>
            <w:tcW w:w="2564" w:type="dxa"/>
          </w:tcPr>
          <w:p w14:paraId="050F2F8C" w14:textId="2939C662" w:rsidR="00186F36" w:rsidRDefault="003D3BCC" w:rsidP="00F275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64" w:type="dxa"/>
          </w:tcPr>
          <w:p w14:paraId="329FB785" w14:textId="287C78F1" w:rsidR="00186F36" w:rsidRDefault="003D3BCC" w:rsidP="00F275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565" w:type="dxa"/>
          </w:tcPr>
          <w:p w14:paraId="345042DB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0621A7B9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542C27B7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3CFC8A92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  <w:tr w:rsidR="00186F36" w14:paraId="2E37BAF0" w14:textId="77777777" w:rsidTr="00186F36">
        <w:tc>
          <w:tcPr>
            <w:tcW w:w="2564" w:type="dxa"/>
          </w:tcPr>
          <w:p w14:paraId="68927568" w14:textId="4A387923" w:rsidR="00186F36" w:rsidRDefault="003D3BCC" w:rsidP="00F275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64" w:type="dxa"/>
          </w:tcPr>
          <w:p w14:paraId="55AF1688" w14:textId="738C0768" w:rsidR="00186F36" w:rsidRDefault="003D3BCC" w:rsidP="00F275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65" w:type="dxa"/>
          </w:tcPr>
          <w:p w14:paraId="390053FF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5CA32963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7A77AD4D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5C406A38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</w:tbl>
    <w:p w14:paraId="062D1443" w14:textId="77777777" w:rsidR="009524DD" w:rsidRPr="000D6D85" w:rsidRDefault="009524DD" w:rsidP="00F275E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5"/>
        <w:gridCol w:w="2325"/>
        <w:gridCol w:w="2326"/>
        <w:gridCol w:w="2103"/>
        <w:gridCol w:w="2103"/>
        <w:gridCol w:w="2103"/>
        <w:gridCol w:w="2103"/>
      </w:tblGrid>
      <w:tr w:rsidR="00001237" w14:paraId="09B3F097" w14:textId="125EC062" w:rsidTr="004D3A4F">
        <w:tc>
          <w:tcPr>
            <w:tcW w:w="2325" w:type="dxa"/>
            <w:shd w:val="clear" w:color="auto" w:fill="B4C6E7" w:themeFill="accent5" w:themeFillTint="66"/>
          </w:tcPr>
          <w:p w14:paraId="7F76738A" w14:textId="77777777" w:rsidR="00001237" w:rsidRPr="00EA436D" w:rsidRDefault="00001237" w:rsidP="003F7F37">
            <w:pPr>
              <w:rPr>
                <w:rFonts w:ascii="Times New Roman" w:hAnsi="Times New Roman" w:cs="Times New Roman"/>
              </w:rPr>
            </w:pPr>
            <w:r w:rsidRPr="00DC48B1">
              <w:rPr>
                <w:rFonts w:ascii="Times New Roman" w:hAnsi="Times New Roman" w:cs="Times New Roman"/>
              </w:rPr>
              <w:t>Переменная</w:t>
            </w:r>
            <w:r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2325" w:type="dxa"/>
            <w:shd w:val="clear" w:color="auto" w:fill="B4C6E7" w:themeFill="accent5" w:themeFillTint="66"/>
          </w:tcPr>
          <w:p w14:paraId="7E3B7C3A" w14:textId="77777777" w:rsidR="00001237" w:rsidRDefault="00001237" w:rsidP="003F7F37">
            <w:pPr>
              <w:rPr>
                <w:rFonts w:ascii="Times New Roman" w:hAnsi="Times New Roman" w:cs="Times New Roman"/>
              </w:rPr>
            </w:pPr>
            <w:r w:rsidRPr="00DC48B1">
              <w:rPr>
                <w:rFonts w:ascii="Times New Roman" w:hAnsi="Times New Roman" w:cs="Times New Roman"/>
              </w:rPr>
              <w:t>Переменная</w:t>
            </w:r>
            <w:r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2326" w:type="dxa"/>
            <w:shd w:val="clear" w:color="auto" w:fill="B4C6E7" w:themeFill="accent5" w:themeFillTint="66"/>
          </w:tcPr>
          <w:p w14:paraId="4B19AA17" w14:textId="21FC48AF" w:rsidR="00001237" w:rsidRPr="00001237" w:rsidRDefault="00001237" w:rsidP="003F7F37">
            <w:pPr>
              <w:rPr>
                <w:rFonts w:ascii="Times New Roman" w:hAnsi="Times New Roman" w:cs="Times New Roman"/>
                <w:lang w:val="lt-LT"/>
              </w:rPr>
            </w:pPr>
            <w:r w:rsidRPr="00DC48B1">
              <w:rPr>
                <w:rFonts w:ascii="Times New Roman" w:hAnsi="Times New Roman" w:cs="Times New Roman"/>
              </w:rPr>
              <w:t>Переменная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lt-LT"/>
              </w:rPr>
              <w:t>3</w:t>
            </w:r>
          </w:p>
        </w:tc>
        <w:tc>
          <w:tcPr>
            <w:tcW w:w="2103" w:type="dxa"/>
            <w:shd w:val="clear" w:color="auto" w:fill="B4C6E7" w:themeFill="accent5" w:themeFillTint="66"/>
          </w:tcPr>
          <w:p w14:paraId="329F1949" w14:textId="77777777" w:rsidR="00001237" w:rsidRDefault="00001237" w:rsidP="003F7F3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  <w:shd w:val="clear" w:color="auto" w:fill="B4C6E7" w:themeFill="accent5" w:themeFillTint="66"/>
          </w:tcPr>
          <w:p w14:paraId="1C99D2B3" w14:textId="77777777" w:rsidR="00001237" w:rsidRDefault="00001237" w:rsidP="003F7F3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  <w:shd w:val="clear" w:color="auto" w:fill="B4C6E7" w:themeFill="accent5" w:themeFillTint="66"/>
          </w:tcPr>
          <w:p w14:paraId="5434D3F3" w14:textId="77777777" w:rsidR="00001237" w:rsidRDefault="00001237" w:rsidP="003F7F3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  <w:shd w:val="clear" w:color="auto" w:fill="B4C6E7" w:themeFill="accent5" w:themeFillTint="66"/>
          </w:tcPr>
          <w:p w14:paraId="58071B0F" w14:textId="77777777" w:rsidR="00001237" w:rsidRDefault="00001237" w:rsidP="003F7F37">
            <w:pPr>
              <w:rPr>
                <w:rFonts w:ascii="Times New Roman" w:hAnsi="Times New Roman" w:cs="Times New Roman"/>
              </w:rPr>
            </w:pPr>
          </w:p>
        </w:tc>
      </w:tr>
      <w:tr w:rsidR="00001237" w14:paraId="6FB90840" w14:textId="1A4F054C" w:rsidTr="00001237">
        <w:tc>
          <w:tcPr>
            <w:tcW w:w="2325" w:type="dxa"/>
          </w:tcPr>
          <w:p w14:paraId="57218621" w14:textId="77777777" w:rsidR="00001237" w:rsidRDefault="00001237" w:rsidP="000012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325" w:type="dxa"/>
          </w:tcPr>
          <w:p w14:paraId="3C237F73" w14:textId="39CA4CC7" w:rsidR="00001237" w:rsidRDefault="00001237" w:rsidP="00001237">
            <w:pPr>
              <w:tabs>
                <w:tab w:val="center" w:pos="105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326" w:type="dxa"/>
          </w:tcPr>
          <w:p w14:paraId="38DD21FD" w14:textId="20F04E94" w:rsidR="00001237" w:rsidRDefault="00001237" w:rsidP="000012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03" w:type="dxa"/>
          </w:tcPr>
          <w:p w14:paraId="166DBE21" w14:textId="77777777" w:rsidR="00001237" w:rsidRDefault="00001237" w:rsidP="0000123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</w:tcPr>
          <w:p w14:paraId="0B23BBF4" w14:textId="77777777" w:rsidR="00001237" w:rsidRDefault="00001237" w:rsidP="0000123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</w:tcPr>
          <w:p w14:paraId="74EE2973" w14:textId="77777777" w:rsidR="00001237" w:rsidRDefault="00001237" w:rsidP="0000123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</w:tcPr>
          <w:p w14:paraId="648AF98B" w14:textId="77777777" w:rsidR="00001237" w:rsidRDefault="00001237" w:rsidP="00001237">
            <w:pPr>
              <w:rPr>
                <w:rFonts w:ascii="Times New Roman" w:hAnsi="Times New Roman" w:cs="Times New Roman"/>
              </w:rPr>
            </w:pPr>
          </w:p>
        </w:tc>
      </w:tr>
      <w:tr w:rsidR="00001237" w14:paraId="5713716E" w14:textId="24CBF347" w:rsidTr="00001237">
        <w:tc>
          <w:tcPr>
            <w:tcW w:w="2325" w:type="dxa"/>
          </w:tcPr>
          <w:p w14:paraId="287E799C" w14:textId="77777777" w:rsidR="00001237" w:rsidRDefault="00001237" w:rsidP="000012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325" w:type="dxa"/>
          </w:tcPr>
          <w:p w14:paraId="170C20FA" w14:textId="1EC3DC2B" w:rsidR="00001237" w:rsidRDefault="00001237" w:rsidP="000012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326" w:type="dxa"/>
          </w:tcPr>
          <w:p w14:paraId="4759DF5A" w14:textId="5AE225B3" w:rsidR="00001237" w:rsidRDefault="00001237" w:rsidP="000012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03" w:type="dxa"/>
          </w:tcPr>
          <w:p w14:paraId="5DDA52F0" w14:textId="77777777" w:rsidR="00001237" w:rsidRDefault="00001237" w:rsidP="0000123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</w:tcPr>
          <w:p w14:paraId="1BACB9D3" w14:textId="77777777" w:rsidR="00001237" w:rsidRDefault="00001237" w:rsidP="0000123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</w:tcPr>
          <w:p w14:paraId="4C619810" w14:textId="77777777" w:rsidR="00001237" w:rsidRDefault="00001237" w:rsidP="0000123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</w:tcPr>
          <w:p w14:paraId="3F40A7A3" w14:textId="77777777" w:rsidR="00001237" w:rsidRDefault="00001237" w:rsidP="00001237">
            <w:pPr>
              <w:rPr>
                <w:rFonts w:ascii="Times New Roman" w:hAnsi="Times New Roman" w:cs="Times New Roman"/>
              </w:rPr>
            </w:pPr>
          </w:p>
        </w:tc>
      </w:tr>
      <w:tr w:rsidR="00B976C4" w14:paraId="3CE0767D" w14:textId="5938644B" w:rsidTr="00001237">
        <w:tc>
          <w:tcPr>
            <w:tcW w:w="2325" w:type="dxa"/>
          </w:tcPr>
          <w:p w14:paraId="1FF37E13" w14:textId="1BFBE815" w:rsidR="00B976C4" w:rsidRDefault="00B976C4" w:rsidP="00B97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325" w:type="dxa"/>
          </w:tcPr>
          <w:p w14:paraId="5B387512" w14:textId="4C3E2E6F" w:rsidR="00B976C4" w:rsidRDefault="00B976C4" w:rsidP="00B97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26" w:type="dxa"/>
          </w:tcPr>
          <w:p w14:paraId="1FF00909" w14:textId="088840DA" w:rsidR="00B976C4" w:rsidRDefault="00B976C4" w:rsidP="00B97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03" w:type="dxa"/>
          </w:tcPr>
          <w:p w14:paraId="56975B69" w14:textId="77777777" w:rsidR="00B976C4" w:rsidRDefault="00B976C4" w:rsidP="00B976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</w:tcPr>
          <w:p w14:paraId="079AAD61" w14:textId="77777777" w:rsidR="00B976C4" w:rsidRDefault="00B976C4" w:rsidP="00B976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</w:tcPr>
          <w:p w14:paraId="53FA1ABC" w14:textId="77777777" w:rsidR="00B976C4" w:rsidRDefault="00B976C4" w:rsidP="00B976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</w:tcPr>
          <w:p w14:paraId="636C713A" w14:textId="77777777" w:rsidR="00B976C4" w:rsidRDefault="00B976C4" w:rsidP="00B976C4">
            <w:pPr>
              <w:rPr>
                <w:rFonts w:ascii="Times New Roman" w:hAnsi="Times New Roman" w:cs="Times New Roman"/>
              </w:rPr>
            </w:pPr>
          </w:p>
        </w:tc>
      </w:tr>
      <w:tr w:rsidR="00B976C4" w14:paraId="5693F8F8" w14:textId="548833A8" w:rsidTr="00001237">
        <w:tc>
          <w:tcPr>
            <w:tcW w:w="2325" w:type="dxa"/>
          </w:tcPr>
          <w:p w14:paraId="0A2E6B3C" w14:textId="5498804D" w:rsidR="00B976C4" w:rsidRDefault="00B976C4" w:rsidP="00B97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325" w:type="dxa"/>
          </w:tcPr>
          <w:p w14:paraId="31D49DC3" w14:textId="430C046C" w:rsidR="00B976C4" w:rsidRDefault="00B976C4" w:rsidP="00B97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26" w:type="dxa"/>
          </w:tcPr>
          <w:p w14:paraId="44B507D3" w14:textId="3F126E3D" w:rsidR="00B976C4" w:rsidRDefault="00B976C4" w:rsidP="00B97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03" w:type="dxa"/>
          </w:tcPr>
          <w:p w14:paraId="6FF9F627" w14:textId="77777777" w:rsidR="00B976C4" w:rsidRDefault="00B976C4" w:rsidP="00B976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</w:tcPr>
          <w:p w14:paraId="63652177" w14:textId="77777777" w:rsidR="00B976C4" w:rsidRDefault="00B976C4" w:rsidP="00B976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</w:tcPr>
          <w:p w14:paraId="39C1B044" w14:textId="77777777" w:rsidR="00B976C4" w:rsidRDefault="00B976C4" w:rsidP="00B976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</w:tcPr>
          <w:p w14:paraId="083291EC" w14:textId="77777777" w:rsidR="00B976C4" w:rsidRDefault="00B976C4" w:rsidP="00B976C4">
            <w:pPr>
              <w:rPr>
                <w:rFonts w:ascii="Times New Roman" w:hAnsi="Times New Roman" w:cs="Times New Roman"/>
              </w:rPr>
            </w:pPr>
          </w:p>
        </w:tc>
      </w:tr>
      <w:tr w:rsidR="00B976C4" w14:paraId="3F2CA878" w14:textId="77777777" w:rsidTr="00001237">
        <w:tc>
          <w:tcPr>
            <w:tcW w:w="2325" w:type="dxa"/>
          </w:tcPr>
          <w:p w14:paraId="38CEF62A" w14:textId="478482F5" w:rsidR="00B976C4" w:rsidRDefault="00B976C4" w:rsidP="00B97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25" w:type="dxa"/>
          </w:tcPr>
          <w:p w14:paraId="76C68471" w14:textId="7E0D0F63" w:rsidR="00B976C4" w:rsidRDefault="00B976C4" w:rsidP="00B97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326" w:type="dxa"/>
          </w:tcPr>
          <w:p w14:paraId="38D3E56D" w14:textId="56143B87" w:rsidR="00B976C4" w:rsidRDefault="00B976C4" w:rsidP="00B97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03" w:type="dxa"/>
          </w:tcPr>
          <w:p w14:paraId="34156289" w14:textId="77777777" w:rsidR="00B976C4" w:rsidRDefault="00B976C4" w:rsidP="00B976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</w:tcPr>
          <w:p w14:paraId="3371F6BD" w14:textId="77777777" w:rsidR="00B976C4" w:rsidRDefault="00B976C4" w:rsidP="00B976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</w:tcPr>
          <w:p w14:paraId="361389C0" w14:textId="77777777" w:rsidR="00B976C4" w:rsidRDefault="00B976C4" w:rsidP="00B976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</w:tcPr>
          <w:p w14:paraId="26986378" w14:textId="77777777" w:rsidR="00B976C4" w:rsidRDefault="00B976C4" w:rsidP="00B976C4">
            <w:pPr>
              <w:rPr>
                <w:rFonts w:ascii="Times New Roman" w:hAnsi="Times New Roman" w:cs="Times New Roman"/>
              </w:rPr>
            </w:pPr>
          </w:p>
        </w:tc>
      </w:tr>
      <w:tr w:rsidR="00B976C4" w14:paraId="27A9F30F" w14:textId="77777777" w:rsidTr="00001237">
        <w:tc>
          <w:tcPr>
            <w:tcW w:w="2325" w:type="dxa"/>
          </w:tcPr>
          <w:p w14:paraId="2F47CE13" w14:textId="41A0C898" w:rsidR="00B976C4" w:rsidRDefault="00B976C4" w:rsidP="00B97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25" w:type="dxa"/>
          </w:tcPr>
          <w:p w14:paraId="70B97781" w14:textId="613C9FE7" w:rsidR="00B976C4" w:rsidRDefault="00B976C4" w:rsidP="00B97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326" w:type="dxa"/>
          </w:tcPr>
          <w:p w14:paraId="162A9071" w14:textId="6DCF5667" w:rsidR="00B976C4" w:rsidRDefault="00B976C4" w:rsidP="00B97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03" w:type="dxa"/>
          </w:tcPr>
          <w:p w14:paraId="79F40D33" w14:textId="77777777" w:rsidR="00B976C4" w:rsidRDefault="00B976C4" w:rsidP="00B976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</w:tcPr>
          <w:p w14:paraId="22AB48AD" w14:textId="77777777" w:rsidR="00B976C4" w:rsidRDefault="00B976C4" w:rsidP="00B976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</w:tcPr>
          <w:p w14:paraId="200FE519" w14:textId="77777777" w:rsidR="00B976C4" w:rsidRDefault="00B976C4" w:rsidP="00B976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</w:tcPr>
          <w:p w14:paraId="1CD4B82A" w14:textId="77777777" w:rsidR="00B976C4" w:rsidRDefault="00B976C4" w:rsidP="00B976C4">
            <w:pPr>
              <w:rPr>
                <w:rFonts w:ascii="Times New Roman" w:hAnsi="Times New Roman" w:cs="Times New Roman"/>
              </w:rPr>
            </w:pPr>
          </w:p>
        </w:tc>
      </w:tr>
      <w:tr w:rsidR="00B976C4" w14:paraId="03237A56" w14:textId="77777777" w:rsidTr="00001237">
        <w:tc>
          <w:tcPr>
            <w:tcW w:w="2325" w:type="dxa"/>
          </w:tcPr>
          <w:p w14:paraId="3DDE4B16" w14:textId="503C5605" w:rsidR="00B976C4" w:rsidRDefault="00B976C4" w:rsidP="00B97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25" w:type="dxa"/>
          </w:tcPr>
          <w:p w14:paraId="13F34D28" w14:textId="4632A66D" w:rsidR="00B976C4" w:rsidRDefault="00B976C4" w:rsidP="00B97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26" w:type="dxa"/>
          </w:tcPr>
          <w:p w14:paraId="77E3B9EA" w14:textId="20278AED" w:rsidR="00B976C4" w:rsidRDefault="00B976C4" w:rsidP="00B97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03" w:type="dxa"/>
          </w:tcPr>
          <w:p w14:paraId="766043A9" w14:textId="77777777" w:rsidR="00B976C4" w:rsidRDefault="00B976C4" w:rsidP="00B976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</w:tcPr>
          <w:p w14:paraId="66109BC2" w14:textId="77777777" w:rsidR="00B976C4" w:rsidRDefault="00B976C4" w:rsidP="00B976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</w:tcPr>
          <w:p w14:paraId="26345AF0" w14:textId="77777777" w:rsidR="00B976C4" w:rsidRDefault="00B976C4" w:rsidP="00B976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</w:tcPr>
          <w:p w14:paraId="41916D86" w14:textId="77777777" w:rsidR="00B976C4" w:rsidRDefault="00B976C4" w:rsidP="00B976C4">
            <w:pPr>
              <w:rPr>
                <w:rFonts w:ascii="Times New Roman" w:hAnsi="Times New Roman" w:cs="Times New Roman"/>
              </w:rPr>
            </w:pPr>
          </w:p>
        </w:tc>
      </w:tr>
      <w:tr w:rsidR="00B976C4" w14:paraId="4D98C1BC" w14:textId="77777777" w:rsidTr="00001237">
        <w:tc>
          <w:tcPr>
            <w:tcW w:w="2325" w:type="dxa"/>
          </w:tcPr>
          <w:p w14:paraId="0318E1C1" w14:textId="35BCDFC0" w:rsidR="00B976C4" w:rsidRDefault="00B976C4" w:rsidP="00B97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25" w:type="dxa"/>
          </w:tcPr>
          <w:p w14:paraId="6C99588B" w14:textId="28096C15" w:rsidR="00B976C4" w:rsidRDefault="00B976C4" w:rsidP="00B97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26" w:type="dxa"/>
          </w:tcPr>
          <w:p w14:paraId="51E6BC82" w14:textId="0C842E22" w:rsidR="00B976C4" w:rsidRDefault="00B976C4" w:rsidP="00B97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03" w:type="dxa"/>
          </w:tcPr>
          <w:p w14:paraId="1BDAAEB4" w14:textId="77777777" w:rsidR="00B976C4" w:rsidRDefault="00B976C4" w:rsidP="00B976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</w:tcPr>
          <w:p w14:paraId="2F6D0350" w14:textId="77777777" w:rsidR="00B976C4" w:rsidRDefault="00B976C4" w:rsidP="00B976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</w:tcPr>
          <w:p w14:paraId="0424D853" w14:textId="77777777" w:rsidR="00B976C4" w:rsidRDefault="00B976C4" w:rsidP="00B976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3" w:type="dxa"/>
          </w:tcPr>
          <w:p w14:paraId="148BADD7" w14:textId="77777777" w:rsidR="00B976C4" w:rsidRDefault="00B976C4" w:rsidP="00B976C4">
            <w:pPr>
              <w:rPr>
                <w:rFonts w:ascii="Times New Roman" w:hAnsi="Times New Roman" w:cs="Times New Roman"/>
              </w:rPr>
            </w:pPr>
          </w:p>
        </w:tc>
      </w:tr>
    </w:tbl>
    <w:commentRangeEnd w:id="3"/>
    <w:p w14:paraId="40F8C792" w14:textId="77777777" w:rsidR="00DD08D9" w:rsidRPr="000D6D85" w:rsidRDefault="007C5D84" w:rsidP="00F275ED">
      <w:pPr>
        <w:rPr>
          <w:rFonts w:ascii="Times New Roman" w:hAnsi="Times New Roman" w:cs="Times New Roman"/>
        </w:rPr>
      </w:pPr>
      <w:r>
        <w:rPr>
          <w:rStyle w:val="CommentReference"/>
        </w:rPr>
        <w:commentReference w:id="3"/>
      </w:r>
    </w:p>
    <w:p w14:paraId="6DAD667A" w14:textId="77777777" w:rsidR="008416F4" w:rsidRDefault="008416F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99F7A77" w14:textId="6F99786A" w:rsidR="00AF57DE" w:rsidRPr="00AA4B22" w:rsidRDefault="00AF57DE" w:rsidP="001B5FCF">
      <w:pPr>
        <w:pStyle w:val="Heading2"/>
      </w:pPr>
      <w:r w:rsidRPr="00AA4B22">
        <w:lastRenderedPageBreak/>
        <w:t xml:space="preserve">Задание 3. Представление выражения в </w:t>
      </w:r>
      <w:r w:rsidRPr="00AA4B22">
        <w:rPr>
          <w:lang w:val="en-US"/>
        </w:rPr>
        <w:t>Python</w:t>
      </w:r>
    </w:p>
    <w:p w14:paraId="762A2555" w14:textId="0D3B9D4A" w:rsidR="00AF57DE" w:rsidRPr="006A45AB" w:rsidRDefault="00AF57DE" w:rsidP="00AF57DE">
      <w:pPr>
        <w:rPr>
          <w:rFonts w:ascii="Times New Roman" w:hAnsi="Times New Roman" w:cs="Times New Roman"/>
          <w:sz w:val="24"/>
          <w:szCs w:val="24"/>
        </w:rPr>
      </w:pPr>
      <w:r w:rsidRPr="00AA4B22">
        <w:rPr>
          <w:rFonts w:ascii="Times New Roman" w:hAnsi="Times New Roman" w:cs="Times New Roman"/>
          <w:sz w:val="24"/>
          <w:szCs w:val="24"/>
        </w:rPr>
        <w:t xml:space="preserve">Напишите программу на </w:t>
      </w:r>
      <w:r w:rsidRPr="00AA4B22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AA4B22">
        <w:rPr>
          <w:rFonts w:ascii="Times New Roman" w:hAnsi="Times New Roman" w:cs="Times New Roman"/>
          <w:sz w:val="24"/>
          <w:szCs w:val="24"/>
        </w:rPr>
        <w:t>, которая выводит таблицу истинности</w:t>
      </w:r>
      <w:r w:rsidR="00904CAD">
        <w:rPr>
          <w:rFonts w:ascii="Times New Roman" w:hAnsi="Times New Roman" w:cs="Times New Roman"/>
          <w:sz w:val="24"/>
          <w:szCs w:val="24"/>
          <w:lang w:val="lt-LT"/>
        </w:rPr>
        <w:t xml:space="preserve"> (</w:t>
      </w:r>
      <w:r w:rsidR="00904CAD">
        <w:rPr>
          <w:rFonts w:ascii="Times New Roman" w:hAnsi="Times New Roman" w:cs="Times New Roman"/>
          <w:sz w:val="24"/>
          <w:szCs w:val="24"/>
        </w:rPr>
        <w:t>только переменные и от</w:t>
      </w:r>
      <w:r w:rsidR="003A2D10">
        <w:rPr>
          <w:rFonts w:ascii="Times New Roman" w:hAnsi="Times New Roman" w:cs="Times New Roman"/>
          <w:sz w:val="24"/>
          <w:szCs w:val="24"/>
        </w:rPr>
        <w:t>в</w:t>
      </w:r>
      <w:r w:rsidR="00904CAD">
        <w:rPr>
          <w:rFonts w:ascii="Times New Roman" w:hAnsi="Times New Roman" w:cs="Times New Roman"/>
          <w:sz w:val="24"/>
          <w:szCs w:val="24"/>
        </w:rPr>
        <w:t>ет</w:t>
      </w:r>
      <w:r w:rsidR="00904CAD">
        <w:rPr>
          <w:rFonts w:ascii="Times New Roman" w:hAnsi="Times New Roman" w:cs="Times New Roman"/>
          <w:sz w:val="24"/>
          <w:szCs w:val="24"/>
          <w:lang w:val="lt-LT"/>
        </w:rPr>
        <w:t>)</w:t>
      </w:r>
      <w:r w:rsidRPr="00AA4B22">
        <w:rPr>
          <w:rFonts w:ascii="Times New Roman" w:hAnsi="Times New Roman" w:cs="Times New Roman"/>
          <w:sz w:val="24"/>
          <w:szCs w:val="24"/>
        </w:rPr>
        <w:t xml:space="preserve"> для </w:t>
      </w:r>
      <w:r w:rsidR="00904CAD">
        <w:rPr>
          <w:rFonts w:ascii="Times New Roman" w:hAnsi="Times New Roman" w:cs="Times New Roman"/>
          <w:sz w:val="24"/>
          <w:szCs w:val="24"/>
        </w:rPr>
        <w:t xml:space="preserve">ваших 2-х </w:t>
      </w:r>
      <w:r w:rsidRPr="00AA4B22">
        <w:rPr>
          <w:rFonts w:ascii="Times New Roman" w:hAnsi="Times New Roman" w:cs="Times New Roman"/>
          <w:sz w:val="24"/>
          <w:szCs w:val="24"/>
        </w:rPr>
        <w:t>выражен</w:t>
      </w:r>
      <w:r w:rsidR="00904CAD">
        <w:rPr>
          <w:rFonts w:ascii="Times New Roman" w:hAnsi="Times New Roman" w:cs="Times New Roman"/>
          <w:sz w:val="24"/>
          <w:szCs w:val="24"/>
        </w:rPr>
        <w:t>ий</w:t>
      </w:r>
      <w:r w:rsidR="006F2A02" w:rsidRPr="006F2A02">
        <w:rPr>
          <w:rFonts w:ascii="Times New Roman" w:hAnsi="Times New Roman" w:cs="Times New Roman"/>
          <w:sz w:val="24"/>
          <w:szCs w:val="24"/>
        </w:rPr>
        <w:t>.</w:t>
      </w:r>
      <w:r w:rsidR="00395D83" w:rsidRPr="00395D83">
        <w:rPr>
          <w:rFonts w:ascii="Times New Roman" w:hAnsi="Times New Roman" w:cs="Times New Roman"/>
          <w:sz w:val="24"/>
          <w:szCs w:val="24"/>
        </w:rPr>
        <w:t xml:space="preserve"> </w:t>
      </w:r>
      <w:r w:rsidR="00395D83">
        <w:rPr>
          <w:rFonts w:ascii="Times New Roman" w:hAnsi="Times New Roman" w:cs="Times New Roman"/>
          <w:sz w:val="24"/>
          <w:szCs w:val="24"/>
          <w:lang w:val="en-US"/>
        </w:rPr>
        <w:t>Mo</w:t>
      </w:r>
      <w:proofErr w:type="spellStart"/>
      <w:r w:rsidR="00395D83">
        <w:rPr>
          <w:rFonts w:ascii="Times New Roman" w:hAnsi="Times New Roman" w:cs="Times New Roman"/>
          <w:sz w:val="24"/>
          <w:szCs w:val="24"/>
        </w:rPr>
        <w:t>жно</w:t>
      </w:r>
      <w:proofErr w:type="spellEnd"/>
      <w:r w:rsidR="006A45AB">
        <w:rPr>
          <w:rFonts w:ascii="Times New Roman" w:hAnsi="Times New Roman" w:cs="Times New Roman"/>
          <w:sz w:val="24"/>
          <w:szCs w:val="24"/>
        </w:rPr>
        <w:t xml:space="preserve"> использовать л</w:t>
      </w:r>
      <w:r w:rsidR="0058390F">
        <w:rPr>
          <w:rFonts w:ascii="Times New Roman" w:hAnsi="Times New Roman" w:cs="Times New Roman"/>
          <w:sz w:val="24"/>
          <w:szCs w:val="24"/>
        </w:rPr>
        <w:t xml:space="preserve">юбую программу для работы с </w:t>
      </w:r>
      <w:r w:rsidR="0058390F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58390F" w:rsidRPr="0058390F">
        <w:rPr>
          <w:rFonts w:ascii="Times New Roman" w:hAnsi="Times New Roman" w:cs="Times New Roman"/>
          <w:sz w:val="24"/>
          <w:szCs w:val="24"/>
        </w:rPr>
        <w:t>.</w:t>
      </w:r>
      <w:r w:rsidR="006F2A02" w:rsidRPr="006F2A02">
        <w:rPr>
          <w:rFonts w:ascii="Times New Roman" w:hAnsi="Times New Roman" w:cs="Times New Roman"/>
          <w:sz w:val="24"/>
          <w:szCs w:val="24"/>
        </w:rPr>
        <w:t xml:space="preserve"> </w:t>
      </w:r>
      <w:r w:rsidR="006F2A02">
        <w:rPr>
          <w:rFonts w:ascii="Times New Roman" w:hAnsi="Times New Roman" w:cs="Times New Roman"/>
          <w:sz w:val="24"/>
          <w:szCs w:val="24"/>
        </w:rPr>
        <w:t>Рекоменд</w:t>
      </w:r>
      <w:r w:rsidR="008B2E5D">
        <w:rPr>
          <w:rFonts w:ascii="Times New Roman" w:hAnsi="Times New Roman" w:cs="Times New Roman"/>
          <w:sz w:val="24"/>
          <w:szCs w:val="24"/>
        </w:rPr>
        <w:t xml:space="preserve">уется использовать </w:t>
      </w:r>
      <w:hyperlink r:id="rId35" w:history="1">
        <w:r w:rsidR="00395D83" w:rsidRPr="004B204D">
          <w:rPr>
            <w:rStyle w:val="Hyperlink"/>
            <w:rFonts w:ascii="Times New Roman" w:hAnsi="Times New Roman" w:cs="Times New Roman"/>
            <w:sz w:val="24"/>
            <w:szCs w:val="24"/>
          </w:rPr>
          <w:t>https://www.online-python.com/</w:t>
        </w:r>
      </w:hyperlink>
      <w:r w:rsidR="00395D83" w:rsidRPr="006A45AB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15588" w:type="dxa"/>
        <w:tblLook w:val="04A0" w:firstRow="1" w:lastRow="0" w:firstColumn="1" w:lastColumn="0" w:noHBand="0" w:noVBand="1"/>
      </w:tblPr>
      <w:tblGrid>
        <w:gridCol w:w="2485"/>
        <w:gridCol w:w="8597"/>
        <w:gridCol w:w="4506"/>
      </w:tblGrid>
      <w:tr w:rsidR="0068671C" w14:paraId="6977F409" w14:textId="77777777" w:rsidTr="003A2D10">
        <w:tc>
          <w:tcPr>
            <w:tcW w:w="2485" w:type="dxa"/>
            <w:shd w:val="clear" w:color="auto" w:fill="BDD6EE" w:themeFill="accent1" w:themeFillTint="66"/>
          </w:tcPr>
          <w:p w14:paraId="41857E80" w14:textId="77777777" w:rsidR="0068671C" w:rsidRPr="006F2A02" w:rsidRDefault="0068671C" w:rsidP="00FA7BF0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commentRangeStart w:id="4"/>
            <w:r w:rsidRPr="006F2A02">
              <w:rPr>
                <w:rFonts w:ascii="Times New Roman" w:hAnsi="Times New Roman" w:cs="Times New Roman"/>
                <w:b/>
                <w:bCs/>
                <w:highlight w:val="yellow"/>
                <w:u w:val="single"/>
              </w:rPr>
              <w:t>Пример</w:t>
            </w:r>
          </w:p>
          <w:p w14:paraId="3B508DB8" w14:textId="3952CC3E" w:rsidR="0068671C" w:rsidRPr="006F2A02" w:rsidRDefault="0068671C" w:rsidP="00FA7B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F2A02">
              <w:rPr>
                <w:rFonts w:ascii="Times New Roman" w:hAnsi="Times New Roman" w:cs="Times New Roman"/>
                <w:b/>
                <w:bCs/>
                <w:i/>
              </w:rPr>
              <w:t>для логического выражения</w:t>
            </w:r>
            <w:r w:rsidRPr="006F2A02">
              <w:rPr>
                <w:rFonts w:ascii="Times New Roman" w:hAnsi="Times New Roman" w:cs="Times New Roman"/>
                <w:b/>
                <w:bCs/>
                <w:i/>
                <w:lang w:val="lt-LT"/>
              </w:rPr>
              <w:t>:</w:t>
            </w:r>
          </w:p>
        </w:tc>
        <w:tc>
          <w:tcPr>
            <w:tcW w:w="8597" w:type="dxa"/>
            <w:shd w:val="clear" w:color="auto" w:fill="BDD6EE" w:themeFill="accent1" w:themeFillTint="66"/>
          </w:tcPr>
          <w:p w14:paraId="1C599B58" w14:textId="51C087A2" w:rsidR="0068671C" w:rsidRPr="006F2A02" w:rsidRDefault="0068671C" w:rsidP="00AF57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</w:pPr>
            <w:r w:rsidRPr="006F2A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Изображение </w:t>
            </w:r>
            <w:proofErr w:type="spellStart"/>
            <w:r w:rsidRPr="006F2A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  <w:t>Python</w:t>
            </w:r>
            <w:proofErr w:type="spellEnd"/>
            <w:r w:rsidRPr="006F2A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  <w:t xml:space="preserve"> </w:t>
            </w:r>
            <w:r w:rsidRPr="006F2A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кода</w:t>
            </w:r>
            <w:r w:rsidRPr="006F2A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  <w:t>:</w:t>
            </w:r>
          </w:p>
        </w:tc>
        <w:tc>
          <w:tcPr>
            <w:tcW w:w="4506" w:type="dxa"/>
            <w:shd w:val="clear" w:color="auto" w:fill="BDD6EE" w:themeFill="accent1" w:themeFillTint="66"/>
          </w:tcPr>
          <w:p w14:paraId="34A94E18" w14:textId="3555A504" w:rsidR="0068671C" w:rsidRPr="006F2A02" w:rsidRDefault="0068671C" w:rsidP="00AF57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</w:pPr>
            <w:r w:rsidRPr="006F2A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</w:t>
            </w:r>
            <w:r w:rsidRPr="006F2A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  <w:t>:</w:t>
            </w:r>
          </w:p>
        </w:tc>
      </w:tr>
      <w:tr w:rsidR="0068671C" w14:paraId="0EFD9F55" w14:textId="77777777" w:rsidTr="003A2D10">
        <w:tc>
          <w:tcPr>
            <w:tcW w:w="2485" w:type="dxa"/>
            <w:shd w:val="clear" w:color="auto" w:fill="C9C9C9" w:themeFill="accent3" w:themeFillTint="99"/>
          </w:tcPr>
          <w:p w14:paraId="39D9E2A6" w14:textId="43D1D66F" w:rsidR="0068671C" w:rsidRDefault="0068671C" w:rsidP="00AF57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81E">
              <w:rPr>
                <w:rFonts w:ascii="Times New Roman" w:hAnsi="Times New Roman" w:cs="Times New Roman"/>
                <w:iCs/>
                <w:lang w:val="lt-LT"/>
              </w:rPr>
              <w:t>(</w:t>
            </w:r>
            <w:r w:rsidRPr="008048B8">
              <w:t>¬</w:t>
            </w:r>
            <w:r>
              <w:rPr>
                <w:lang w:val="lt-LT"/>
              </w:rPr>
              <w:t xml:space="preserve">X </w:t>
            </w:r>
            <w:r w:rsidRPr="008048B8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  <w:lang w:val="lt-LT"/>
              </w:rPr>
              <w:t xml:space="preserve"> Y</w:t>
            </w:r>
            <w:r w:rsidRPr="00DE581E">
              <w:rPr>
                <w:rFonts w:ascii="Times New Roman" w:hAnsi="Times New Roman" w:cs="Times New Roman"/>
                <w:iCs/>
                <w:lang w:val="lt-LT"/>
              </w:rPr>
              <w:t>)</w:t>
            </w:r>
            <w:r>
              <w:rPr>
                <w:rFonts w:ascii="Times New Roman" w:hAnsi="Times New Roman" w:cs="Times New Roman"/>
                <w:iCs/>
                <w:lang w:val="lt-LT"/>
              </w:rPr>
              <w:t xml:space="preserve"> </w:t>
            </w:r>
            <w:r w:rsidRPr="008048B8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  <w:lang w:val="lt-LT"/>
              </w:rPr>
              <w:t xml:space="preserve"> (</w:t>
            </w:r>
            <w:r w:rsidRPr="008048B8">
              <w:t>¬</w:t>
            </w:r>
            <w:r>
              <w:t>Y</w:t>
            </w:r>
            <w:r>
              <w:rPr>
                <w:rFonts w:ascii="Cambria Math" w:hAnsi="Cambria Math" w:cs="Cambria Math"/>
                <w:lang w:val="lt-LT"/>
              </w:rPr>
              <w:t>)</w:t>
            </w:r>
          </w:p>
        </w:tc>
        <w:tc>
          <w:tcPr>
            <w:tcW w:w="8597" w:type="dxa"/>
          </w:tcPr>
          <w:p w14:paraId="76D8CAED" w14:textId="0486FFE6" w:rsidR="0068671C" w:rsidRDefault="0068671C" w:rsidP="00AF57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59E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A13D825" wp14:editId="7657E91E">
                  <wp:extent cx="5037257" cy="2461473"/>
                  <wp:effectExtent l="0" t="0" r="0" b="0"/>
                  <wp:docPr id="1152359090" name="Paveikslėli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35909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7257" cy="2461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6" w:type="dxa"/>
            <w:shd w:val="clear" w:color="auto" w:fill="C9C9C9" w:themeFill="accent3" w:themeFillTint="99"/>
          </w:tcPr>
          <w:p w14:paraId="75EDD104" w14:textId="7074D7AC" w:rsidR="0068671C" w:rsidRDefault="000353D2" w:rsidP="00AF57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53D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D82C909" wp14:editId="2D67394F">
                  <wp:extent cx="2720576" cy="1371719"/>
                  <wp:effectExtent l="0" t="0" r="3810" b="0"/>
                  <wp:docPr id="1311111230" name="Paveikslėli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11123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576" cy="1371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4"/>
            <w:r w:rsidR="007C5D84">
              <w:rPr>
                <w:rStyle w:val="CommentReference"/>
              </w:rPr>
              <w:commentReference w:id="4"/>
            </w:r>
          </w:p>
        </w:tc>
      </w:tr>
    </w:tbl>
    <w:p w14:paraId="4EDAFB4A" w14:textId="77777777" w:rsidR="001669B0" w:rsidRDefault="001669B0" w:rsidP="00AF57DE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15588" w:type="dxa"/>
        <w:tblLook w:val="04A0" w:firstRow="1" w:lastRow="0" w:firstColumn="1" w:lastColumn="0" w:noHBand="0" w:noVBand="1"/>
      </w:tblPr>
      <w:tblGrid>
        <w:gridCol w:w="2485"/>
        <w:gridCol w:w="8597"/>
        <w:gridCol w:w="4506"/>
      </w:tblGrid>
      <w:tr w:rsidR="003A2D10" w14:paraId="6C31F9B4" w14:textId="77777777" w:rsidTr="003F7F37">
        <w:tc>
          <w:tcPr>
            <w:tcW w:w="2485" w:type="dxa"/>
            <w:shd w:val="clear" w:color="auto" w:fill="BDD6EE" w:themeFill="accent1" w:themeFillTint="66"/>
          </w:tcPr>
          <w:p w14:paraId="34407454" w14:textId="57C0ECF3" w:rsidR="003A2D10" w:rsidRDefault="003A2D10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74DF1">
              <w:rPr>
                <w:rFonts w:ascii="Times New Roman" w:hAnsi="Times New Roman" w:cs="Times New Roman"/>
                <w:highlight w:val="yellow"/>
              </w:rPr>
              <w:t>Ваше</w:t>
            </w:r>
            <w:r w:rsidRPr="00B223E4">
              <w:rPr>
                <w:rFonts w:ascii="Times New Roman" w:hAnsi="Times New Roman" w:cs="Times New Roman"/>
              </w:rPr>
              <w:t xml:space="preserve"> логического выражение </w:t>
            </w:r>
            <w:r w:rsidRPr="00074DF1">
              <w:rPr>
                <w:rFonts w:ascii="Times New Roman" w:hAnsi="Times New Roman" w:cs="Times New Roman"/>
                <w:highlight w:val="yellow"/>
              </w:rPr>
              <w:t>1</w:t>
            </w:r>
            <w:r>
              <w:rPr>
                <w:rFonts w:ascii="Times New Roman" w:hAnsi="Times New Roman" w:cs="Times New Roman"/>
                <w:lang w:val="lt-LT"/>
              </w:rPr>
              <w:t>:</w:t>
            </w:r>
          </w:p>
        </w:tc>
        <w:tc>
          <w:tcPr>
            <w:tcW w:w="8597" w:type="dxa"/>
            <w:shd w:val="clear" w:color="auto" w:fill="BDD6EE" w:themeFill="accent1" w:themeFillTint="66"/>
          </w:tcPr>
          <w:p w14:paraId="27BB83A6" w14:textId="77777777" w:rsidR="003A2D10" w:rsidRPr="00FA7BF0" w:rsidRDefault="003A2D10" w:rsidP="003F7F37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Изображение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Python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кода</w:t>
            </w: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:</w:t>
            </w:r>
          </w:p>
        </w:tc>
        <w:tc>
          <w:tcPr>
            <w:tcW w:w="4506" w:type="dxa"/>
            <w:shd w:val="clear" w:color="auto" w:fill="BDD6EE" w:themeFill="accent1" w:themeFillTint="66"/>
          </w:tcPr>
          <w:p w14:paraId="5FB63592" w14:textId="77777777" w:rsidR="003A2D10" w:rsidRPr="00FA7BF0" w:rsidRDefault="003A2D10" w:rsidP="003F7F37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</w:t>
            </w: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:</w:t>
            </w:r>
          </w:p>
        </w:tc>
      </w:tr>
      <w:tr w:rsidR="003A2D10" w14:paraId="44287C94" w14:textId="77777777" w:rsidTr="003A2D10">
        <w:tc>
          <w:tcPr>
            <w:tcW w:w="2485" w:type="dxa"/>
          </w:tcPr>
          <w:p w14:paraId="54455C29" w14:textId="11A98FD1" w:rsidR="003A2D10" w:rsidRDefault="003A2D10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97" w:type="dxa"/>
          </w:tcPr>
          <w:p w14:paraId="03ED6EC9" w14:textId="7B9A531A" w:rsidR="003A2D10" w:rsidRDefault="003A2D10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7C16">
              <w:rPr>
                <w:rFonts w:ascii="Times New Roman" w:hAnsi="Times New Roman" w:cs="Times New Roman"/>
                <w:i/>
                <w:iCs/>
                <w:color w:val="C9C9C9" w:themeColor="accent3" w:themeTint="99"/>
                <w:lang w:val="en-US"/>
              </w:rPr>
              <w:t>Place for Screenshot</w:t>
            </w:r>
          </w:p>
        </w:tc>
        <w:tc>
          <w:tcPr>
            <w:tcW w:w="4506" w:type="dxa"/>
          </w:tcPr>
          <w:p w14:paraId="46BFB8FC" w14:textId="421770B4" w:rsidR="003A2D10" w:rsidRDefault="003A2D10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7C16">
              <w:rPr>
                <w:rFonts w:ascii="Times New Roman" w:hAnsi="Times New Roman" w:cs="Times New Roman"/>
                <w:i/>
                <w:iCs/>
                <w:color w:val="C9C9C9" w:themeColor="accent3" w:themeTint="99"/>
                <w:lang w:val="en-US"/>
              </w:rPr>
              <w:t>Place for Screenshot</w:t>
            </w:r>
          </w:p>
        </w:tc>
      </w:tr>
    </w:tbl>
    <w:p w14:paraId="5BB2E2A0" w14:textId="77777777" w:rsidR="001669B0" w:rsidRDefault="001669B0" w:rsidP="00AF57DE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15588" w:type="dxa"/>
        <w:tblLook w:val="04A0" w:firstRow="1" w:lastRow="0" w:firstColumn="1" w:lastColumn="0" w:noHBand="0" w:noVBand="1"/>
      </w:tblPr>
      <w:tblGrid>
        <w:gridCol w:w="2485"/>
        <w:gridCol w:w="8597"/>
        <w:gridCol w:w="4506"/>
      </w:tblGrid>
      <w:tr w:rsidR="00145770" w14:paraId="44AD508E" w14:textId="77777777" w:rsidTr="003F7F37">
        <w:tc>
          <w:tcPr>
            <w:tcW w:w="2485" w:type="dxa"/>
            <w:shd w:val="clear" w:color="auto" w:fill="BDD6EE" w:themeFill="accent1" w:themeFillTint="66"/>
          </w:tcPr>
          <w:p w14:paraId="27660CC7" w14:textId="5EBA74D9" w:rsidR="00145770" w:rsidRDefault="00145770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74DF1">
              <w:rPr>
                <w:rFonts w:ascii="Times New Roman" w:hAnsi="Times New Roman" w:cs="Times New Roman"/>
                <w:highlight w:val="yellow"/>
              </w:rPr>
              <w:t>Ваше</w:t>
            </w:r>
            <w:r w:rsidRPr="00B223E4">
              <w:rPr>
                <w:rFonts w:ascii="Times New Roman" w:hAnsi="Times New Roman" w:cs="Times New Roman"/>
              </w:rPr>
              <w:t xml:space="preserve"> логического выражение </w:t>
            </w:r>
            <w:r w:rsidRPr="00145770">
              <w:rPr>
                <w:rFonts w:ascii="Times New Roman" w:hAnsi="Times New Roman" w:cs="Times New Roman"/>
                <w:shd w:val="clear" w:color="auto" w:fill="FFFF00"/>
              </w:rPr>
              <w:t>2</w:t>
            </w:r>
            <w:r>
              <w:rPr>
                <w:rFonts w:ascii="Times New Roman" w:hAnsi="Times New Roman" w:cs="Times New Roman"/>
                <w:lang w:val="lt-LT"/>
              </w:rPr>
              <w:t>:</w:t>
            </w:r>
          </w:p>
        </w:tc>
        <w:tc>
          <w:tcPr>
            <w:tcW w:w="8597" w:type="dxa"/>
            <w:shd w:val="clear" w:color="auto" w:fill="BDD6EE" w:themeFill="accent1" w:themeFillTint="66"/>
          </w:tcPr>
          <w:p w14:paraId="11050776" w14:textId="77777777" w:rsidR="00145770" w:rsidRPr="00FA7BF0" w:rsidRDefault="00145770" w:rsidP="003F7F37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Изображение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Python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кода</w:t>
            </w: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:</w:t>
            </w:r>
          </w:p>
        </w:tc>
        <w:tc>
          <w:tcPr>
            <w:tcW w:w="4506" w:type="dxa"/>
            <w:shd w:val="clear" w:color="auto" w:fill="BDD6EE" w:themeFill="accent1" w:themeFillTint="66"/>
          </w:tcPr>
          <w:p w14:paraId="08FBF331" w14:textId="77777777" w:rsidR="00145770" w:rsidRPr="00FA7BF0" w:rsidRDefault="00145770" w:rsidP="003F7F37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</w:t>
            </w: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:</w:t>
            </w:r>
          </w:p>
        </w:tc>
      </w:tr>
      <w:tr w:rsidR="00145770" w14:paraId="69DBB22C" w14:textId="77777777" w:rsidTr="003F7F37">
        <w:tc>
          <w:tcPr>
            <w:tcW w:w="2485" w:type="dxa"/>
          </w:tcPr>
          <w:p w14:paraId="47F82270" w14:textId="77777777" w:rsidR="00145770" w:rsidRDefault="00145770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97" w:type="dxa"/>
          </w:tcPr>
          <w:p w14:paraId="154E0E23" w14:textId="77777777" w:rsidR="00145770" w:rsidRDefault="00145770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7C16">
              <w:rPr>
                <w:rFonts w:ascii="Times New Roman" w:hAnsi="Times New Roman" w:cs="Times New Roman"/>
                <w:i/>
                <w:iCs/>
                <w:color w:val="C9C9C9" w:themeColor="accent3" w:themeTint="99"/>
                <w:lang w:val="en-US"/>
              </w:rPr>
              <w:t>Place for Screenshot</w:t>
            </w:r>
          </w:p>
        </w:tc>
        <w:tc>
          <w:tcPr>
            <w:tcW w:w="4506" w:type="dxa"/>
          </w:tcPr>
          <w:p w14:paraId="6E811A52" w14:textId="77777777" w:rsidR="00145770" w:rsidRDefault="00145770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7C16">
              <w:rPr>
                <w:rFonts w:ascii="Times New Roman" w:hAnsi="Times New Roman" w:cs="Times New Roman"/>
                <w:i/>
                <w:iCs/>
                <w:color w:val="C9C9C9" w:themeColor="accent3" w:themeTint="99"/>
                <w:lang w:val="en-US"/>
              </w:rPr>
              <w:t>Place for Screenshot</w:t>
            </w:r>
          </w:p>
        </w:tc>
      </w:tr>
    </w:tbl>
    <w:p w14:paraId="20E3A3DB" w14:textId="77777777" w:rsidR="001669B0" w:rsidRDefault="001669B0" w:rsidP="00AF57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3D0580" w14:textId="77777777" w:rsidR="00783FF0" w:rsidRDefault="00783F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C42546F" w14:textId="0ED89E49" w:rsidR="00406190" w:rsidRPr="0042590D" w:rsidRDefault="00406190" w:rsidP="00DE57B9">
      <w:pPr>
        <w:pStyle w:val="Heading3"/>
        <w:rPr>
          <w:lang w:val="lt-LT"/>
        </w:rPr>
      </w:pPr>
      <w:commentRangeStart w:id="5"/>
      <w:r w:rsidRPr="0042590D">
        <w:lastRenderedPageBreak/>
        <w:t>Шаблоны</w:t>
      </w:r>
      <w:r w:rsidRPr="0042590D">
        <w:rPr>
          <w:lang w:val="lt-LT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10998"/>
      </w:tblGrid>
      <w:tr w:rsidR="00995C21" w14:paraId="57DA86D2" w14:textId="77777777" w:rsidTr="008D60AF">
        <w:tc>
          <w:tcPr>
            <w:tcW w:w="4390" w:type="dxa"/>
          </w:tcPr>
          <w:p w14:paraId="48B52B73" w14:textId="2CBF9016" w:rsidR="00995C21" w:rsidRPr="00995C21" w:rsidRDefault="00995C21" w:rsidP="00F275ED">
            <w:pPr>
              <w:rPr>
                <w:rFonts w:ascii="Times New Roman" w:hAnsi="Times New Roman" w:cs="Times New Roman"/>
                <w:lang w:val="lt-LT"/>
              </w:rPr>
            </w:pPr>
            <w:r>
              <w:rPr>
                <w:rFonts w:ascii="Times New Roman" w:hAnsi="Times New Roman" w:cs="Times New Roman"/>
              </w:rPr>
              <w:t>2 переменных</w:t>
            </w:r>
            <w:r>
              <w:rPr>
                <w:rFonts w:ascii="Times New Roman" w:hAnsi="Times New Roman" w:cs="Times New Roman"/>
                <w:lang w:val="lt-LT"/>
              </w:rPr>
              <w:t>:</w:t>
            </w:r>
          </w:p>
        </w:tc>
        <w:tc>
          <w:tcPr>
            <w:tcW w:w="10998" w:type="dxa"/>
          </w:tcPr>
          <w:p w14:paraId="1CB853D1" w14:textId="77777777" w:rsidR="00F33E45" w:rsidRPr="00F33E45" w:rsidRDefault="00F33E45" w:rsidP="00F33E4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33E45">
              <w:rPr>
                <w:rFonts w:ascii="Courier New" w:hAnsi="Courier New" w:cs="Courier New"/>
                <w:sz w:val="20"/>
                <w:szCs w:val="20"/>
              </w:rPr>
              <w:t xml:space="preserve"># </w:t>
            </w:r>
            <w:proofErr w:type="spellStart"/>
            <w:r w:rsidRPr="00F33E45">
              <w:rPr>
                <w:rFonts w:ascii="Courier New" w:hAnsi="Courier New" w:cs="Courier New"/>
                <w:sz w:val="20"/>
                <w:szCs w:val="20"/>
              </w:rPr>
              <w:t>ввпишите</w:t>
            </w:r>
            <w:proofErr w:type="spellEnd"/>
            <w:r w:rsidRPr="00F33E45">
              <w:rPr>
                <w:rFonts w:ascii="Courier New" w:hAnsi="Courier New" w:cs="Courier New"/>
                <w:sz w:val="20"/>
                <w:szCs w:val="20"/>
              </w:rPr>
              <w:t xml:space="preserve"> своё логическое выражение (как текст)</w:t>
            </w:r>
          </w:p>
          <w:p w14:paraId="66744294" w14:textId="77777777" w:rsidR="00F33E45" w:rsidRPr="00F33E45" w:rsidRDefault="00F33E45" w:rsidP="00F33E4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F33E45">
              <w:rPr>
                <w:rFonts w:ascii="Courier New" w:hAnsi="Courier New" w:cs="Courier New"/>
                <w:sz w:val="20"/>
                <w:szCs w:val="20"/>
                <w:lang w:val="en-US"/>
              </w:rPr>
              <w:t>my_logical_expression</w:t>
            </w:r>
            <w:proofErr w:type="spellEnd"/>
            <w:r w:rsidRPr="00F33E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"(¬X </w:t>
            </w:r>
            <w:r w:rsidRPr="00F33E45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  <w:r w:rsidRPr="00F33E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Y) </w:t>
            </w:r>
            <w:r w:rsidRPr="00F33E45">
              <w:rPr>
                <w:rFonts w:ascii="Cambria Math" w:hAnsi="Cambria Math" w:cs="Cambria Math"/>
                <w:sz w:val="20"/>
                <w:szCs w:val="20"/>
                <w:lang w:val="en-US"/>
              </w:rPr>
              <w:t>∨</w:t>
            </w:r>
            <w:r w:rsidRPr="00F33E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(¬Y)"</w:t>
            </w:r>
          </w:p>
          <w:p w14:paraId="152B16D0" w14:textId="77777777" w:rsidR="00F33E45" w:rsidRPr="00F33E45" w:rsidRDefault="00F33E45" w:rsidP="00F33E4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116E462" w14:textId="77777777" w:rsidR="00F33E45" w:rsidRPr="00F33E45" w:rsidRDefault="00F33E45" w:rsidP="00F33E4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33E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print("Logical expression:",  </w:t>
            </w:r>
            <w:proofErr w:type="spellStart"/>
            <w:r w:rsidRPr="00F33E45">
              <w:rPr>
                <w:rFonts w:ascii="Courier New" w:hAnsi="Courier New" w:cs="Courier New"/>
                <w:sz w:val="20"/>
                <w:szCs w:val="20"/>
                <w:lang w:val="en-US"/>
              </w:rPr>
              <w:t>my_logical_expression</w:t>
            </w:r>
            <w:proofErr w:type="spellEnd"/>
            <w:r w:rsidRPr="00F33E45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6444DA1" w14:textId="77777777" w:rsidR="00F33E45" w:rsidRPr="00F33E45" w:rsidRDefault="00F33E45" w:rsidP="00F33E4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33E45">
              <w:rPr>
                <w:rFonts w:ascii="Courier New" w:hAnsi="Courier New" w:cs="Courier New"/>
                <w:sz w:val="20"/>
                <w:szCs w:val="20"/>
                <w:lang w:val="en-US"/>
              </w:rPr>
              <w:t>print()</w:t>
            </w:r>
          </w:p>
          <w:p w14:paraId="15630503" w14:textId="77777777" w:rsidR="00F33E45" w:rsidRPr="00F33E45" w:rsidRDefault="00F33E45" w:rsidP="00F33E4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33E45">
              <w:rPr>
                <w:rFonts w:ascii="Courier New" w:hAnsi="Courier New" w:cs="Courier New"/>
                <w:sz w:val="20"/>
                <w:szCs w:val="20"/>
                <w:lang w:val="en-US"/>
              </w:rPr>
              <w:t>print("X Y | Result")</w:t>
            </w:r>
          </w:p>
          <w:p w14:paraId="12C410AB" w14:textId="77777777" w:rsidR="00F33E45" w:rsidRPr="00F33E45" w:rsidRDefault="00F33E45" w:rsidP="00F33E4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33E45">
              <w:rPr>
                <w:rFonts w:ascii="Courier New" w:hAnsi="Courier New" w:cs="Courier New"/>
                <w:sz w:val="20"/>
                <w:szCs w:val="20"/>
                <w:lang w:val="en-US"/>
              </w:rPr>
              <w:t>print("------------")</w:t>
            </w:r>
          </w:p>
          <w:p w14:paraId="06C03C07" w14:textId="77777777" w:rsidR="00F33E45" w:rsidRPr="00F33E45" w:rsidRDefault="00F33E45" w:rsidP="00F33E4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33E45">
              <w:rPr>
                <w:rFonts w:ascii="Courier New" w:hAnsi="Courier New" w:cs="Courier New"/>
                <w:sz w:val="20"/>
                <w:szCs w:val="20"/>
                <w:lang w:val="en-US"/>
              </w:rPr>
              <w:t>for x in range(2):</w:t>
            </w:r>
          </w:p>
          <w:p w14:paraId="17CB8C19" w14:textId="77777777" w:rsidR="00F33E45" w:rsidRPr="00F33E45" w:rsidRDefault="00F33E45" w:rsidP="00F33E4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33E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</w:t>
            </w:r>
            <w:r w:rsidRPr="00F33E4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F33E45"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  <w:r w:rsidRPr="00F33E4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F33E45">
              <w:rPr>
                <w:rFonts w:ascii="Courier New" w:hAnsi="Courier New" w:cs="Courier New"/>
                <w:sz w:val="20"/>
                <w:szCs w:val="20"/>
                <w:lang w:val="en-US"/>
              </w:rPr>
              <w:t>in</w:t>
            </w:r>
            <w:r w:rsidRPr="00F33E4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F33E45">
              <w:rPr>
                <w:rFonts w:ascii="Courier New" w:hAnsi="Courier New" w:cs="Courier New"/>
                <w:sz w:val="20"/>
                <w:szCs w:val="20"/>
                <w:lang w:val="en-US"/>
              </w:rPr>
              <w:t>range</w:t>
            </w:r>
            <w:r w:rsidRPr="00F33E45">
              <w:rPr>
                <w:rFonts w:ascii="Courier New" w:hAnsi="Courier New" w:cs="Courier New"/>
                <w:sz w:val="20"/>
                <w:szCs w:val="20"/>
              </w:rPr>
              <w:t>(2):</w:t>
            </w:r>
          </w:p>
          <w:p w14:paraId="76CA4D5B" w14:textId="77777777" w:rsidR="00F33E45" w:rsidRPr="00F33E45" w:rsidRDefault="00F33E45" w:rsidP="00F33E4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33E45">
              <w:rPr>
                <w:rFonts w:ascii="Courier New" w:hAnsi="Courier New" w:cs="Courier New"/>
                <w:sz w:val="20"/>
                <w:szCs w:val="20"/>
              </w:rPr>
              <w:t xml:space="preserve">        # </w:t>
            </w:r>
            <w:proofErr w:type="spellStart"/>
            <w:r w:rsidRPr="00F33E45">
              <w:rPr>
                <w:rFonts w:ascii="Courier New" w:hAnsi="Courier New" w:cs="Courier New"/>
                <w:sz w:val="20"/>
                <w:szCs w:val="20"/>
              </w:rPr>
              <w:t>перепешите</w:t>
            </w:r>
            <w:proofErr w:type="spellEnd"/>
            <w:r w:rsidRPr="00F33E45">
              <w:rPr>
                <w:rFonts w:ascii="Courier New" w:hAnsi="Courier New" w:cs="Courier New"/>
                <w:sz w:val="20"/>
                <w:szCs w:val="20"/>
              </w:rPr>
              <w:t xml:space="preserve"> своё логическое выражение на язык </w:t>
            </w:r>
            <w:r w:rsidRPr="00F33E45">
              <w:rPr>
                <w:rFonts w:ascii="Courier New" w:hAnsi="Courier New" w:cs="Courier New"/>
                <w:sz w:val="20"/>
                <w:szCs w:val="20"/>
                <w:lang w:val="en-US"/>
              </w:rPr>
              <w:t>Python</w:t>
            </w:r>
          </w:p>
          <w:p w14:paraId="4A0697B1" w14:textId="77777777" w:rsidR="00F33E45" w:rsidRPr="00F33E45" w:rsidRDefault="00F33E45" w:rsidP="00F33E4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33E45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r w:rsidRPr="00F33E45">
              <w:rPr>
                <w:rFonts w:ascii="Courier New" w:hAnsi="Courier New" w:cs="Courier New"/>
                <w:sz w:val="20"/>
                <w:szCs w:val="20"/>
                <w:lang w:val="en-US"/>
              </w:rPr>
              <w:t>result = (not x and y) or (not y)</w:t>
            </w:r>
          </w:p>
          <w:p w14:paraId="79F6300C" w14:textId="77777777" w:rsidR="00F33E45" w:rsidRPr="00F33E45" w:rsidRDefault="00F33E45" w:rsidP="00F33E4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33E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print(x, y, "|", int(result))</w:t>
            </w:r>
          </w:p>
          <w:p w14:paraId="6950B271" w14:textId="771896BE" w:rsidR="00760CBB" w:rsidRPr="00F33E45" w:rsidRDefault="00F33E45" w:rsidP="002C1D84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33E45">
              <w:rPr>
                <w:rFonts w:ascii="Courier New" w:hAnsi="Courier New" w:cs="Courier New"/>
                <w:sz w:val="20"/>
                <w:szCs w:val="20"/>
                <w:lang w:val="en-US"/>
              </w:rPr>
              <w:t>print("------------")</w:t>
            </w:r>
          </w:p>
        </w:tc>
      </w:tr>
      <w:tr w:rsidR="00995C21" w14:paraId="066AF011" w14:textId="77777777" w:rsidTr="008D60AF">
        <w:tc>
          <w:tcPr>
            <w:tcW w:w="4390" w:type="dxa"/>
          </w:tcPr>
          <w:p w14:paraId="75730419" w14:textId="4C07729C" w:rsidR="00995C21" w:rsidRPr="00995C21" w:rsidRDefault="00995C21" w:rsidP="00F275ED">
            <w:pPr>
              <w:rPr>
                <w:rFonts w:ascii="Times New Roman" w:hAnsi="Times New Roman" w:cs="Times New Roman"/>
                <w:lang w:val="lt-LT"/>
              </w:rPr>
            </w:pPr>
            <w:r>
              <w:rPr>
                <w:rFonts w:ascii="Times New Roman" w:hAnsi="Times New Roman" w:cs="Times New Roman"/>
              </w:rPr>
              <w:t>3 переменных</w:t>
            </w:r>
            <w:r>
              <w:rPr>
                <w:rFonts w:ascii="Times New Roman" w:hAnsi="Times New Roman" w:cs="Times New Roman"/>
                <w:lang w:val="lt-LT"/>
              </w:rPr>
              <w:t>:</w:t>
            </w:r>
          </w:p>
        </w:tc>
        <w:tc>
          <w:tcPr>
            <w:tcW w:w="10998" w:type="dxa"/>
          </w:tcPr>
          <w:p w14:paraId="256D851D" w14:textId="77777777" w:rsidR="008D60AF" w:rsidRPr="00A54B56" w:rsidRDefault="008D60AF" w:rsidP="008D60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54B56">
              <w:rPr>
                <w:rFonts w:ascii="Courier New" w:hAnsi="Courier New" w:cs="Courier New"/>
                <w:sz w:val="20"/>
                <w:szCs w:val="20"/>
              </w:rPr>
              <w:t xml:space="preserve"># </w:t>
            </w:r>
            <w:proofErr w:type="spellStart"/>
            <w:r w:rsidRPr="00A54B56">
              <w:rPr>
                <w:rFonts w:ascii="Courier New" w:hAnsi="Courier New" w:cs="Courier New"/>
                <w:sz w:val="20"/>
                <w:szCs w:val="20"/>
              </w:rPr>
              <w:t>ввпишите</w:t>
            </w:r>
            <w:proofErr w:type="spellEnd"/>
            <w:r w:rsidRPr="00A54B56">
              <w:rPr>
                <w:rFonts w:ascii="Courier New" w:hAnsi="Courier New" w:cs="Courier New"/>
                <w:sz w:val="20"/>
                <w:szCs w:val="20"/>
              </w:rPr>
              <w:t xml:space="preserve"> своё логическое выражение (как текст)</w:t>
            </w:r>
          </w:p>
          <w:p w14:paraId="7598823F" w14:textId="77777777" w:rsidR="008D60AF" w:rsidRPr="002C1D84" w:rsidRDefault="008D60AF" w:rsidP="008D60A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2C1D84">
              <w:rPr>
                <w:rFonts w:ascii="Courier New" w:hAnsi="Courier New" w:cs="Courier New"/>
                <w:sz w:val="20"/>
                <w:szCs w:val="20"/>
                <w:lang w:val="en-US"/>
              </w:rPr>
              <w:t>my_logical_expression</w:t>
            </w:r>
            <w:proofErr w:type="spellEnd"/>
            <w:r w:rsidRPr="002C1D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"(¬A </w:t>
            </w:r>
            <w:r w:rsidRPr="002C1D84">
              <w:rPr>
                <w:rFonts w:ascii="Cambria Math" w:hAnsi="Cambria Math" w:cs="Cambria Math"/>
                <w:sz w:val="20"/>
                <w:szCs w:val="20"/>
                <w:lang w:val="en-US"/>
              </w:rPr>
              <w:t>∨</w:t>
            </w:r>
            <w:r w:rsidRPr="002C1D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B) </w:t>
            </w:r>
            <w:r w:rsidRPr="002C1D84">
              <w:rPr>
                <w:rFonts w:ascii="Cambria Math" w:hAnsi="Cambria Math" w:cs="Cambria Math"/>
                <w:sz w:val="20"/>
                <w:szCs w:val="20"/>
                <w:lang w:val="en-US"/>
              </w:rPr>
              <w:t>∨</w:t>
            </w:r>
            <w:r w:rsidRPr="002C1D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(B </w:t>
            </w:r>
            <w:r w:rsidRPr="002C1D84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  <w:r w:rsidRPr="002C1D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C)"</w:t>
            </w:r>
          </w:p>
          <w:p w14:paraId="76C9AD7C" w14:textId="77777777" w:rsidR="008D60AF" w:rsidRPr="002C1D84" w:rsidRDefault="008D60AF" w:rsidP="008D60A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2115EF7" w14:textId="77777777" w:rsidR="008D60AF" w:rsidRPr="002C1D84" w:rsidRDefault="008D60AF" w:rsidP="008D60A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C1D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print("Logical expression:",  </w:t>
            </w:r>
            <w:proofErr w:type="spellStart"/>
            <w:r w:rsidRPr="002C1D84">
              <w:rPr>
                <w:rFonts w:ascii="Courier New" w:hAnsi="Courier New" w:cs="Courier New"/>
                <w:sz w:val="20"/>
                <w:szCs w:val="20"/>
                <w:lang w:val="en-US"/>
              </w:rPr>
              <w:t>my_logical_expression</w:t>
            </w:r>
            <w:proofErr w:type="spellEnd"/>
            <w:r w:rsidRPr="002C1D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F74F961" w14:textId="77777777" w:rsidR="008D60AF" w:rsidRPr="002C1D84" w:rsidRDefault="008D60AF" w:rsidP="008D60A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C1D84">
              <w:rPr>
                <w:rFonts w:ascii="Courier New" w:hAnsi="Courier New" w:cs="Courier New"/>
                <w:sz w:val="20"/>
                <w:szCs w:val="20"/>
                <w:lang w:val="en-US"/>
              </w:rPr>
              <w:t>print()</w:t>
            </w:r>
          </w:p>
          <w:p w14:paraId="258FDB4D" w14:textId="77777777" w:rsidR="008D60AF" w:rsidRPr="002C1D84" w:rsidRDefault="008D60AF" w:rsidP="008D60A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C1D84">
              <w:rPr>
                <w:rFonts w:ascii="Courier New" w:hAnsi="Courier New" w:cs="Courier New"/>
                <w:sz w:val="20"/>
                <w:szCs w:val="20"/>
                <w:lang w:val="en-US"/>
              </w:rPr>
              <w:t>print("A B C | Result")</w:t>
            </w:r>
          </w:p>
          <w:p w14:paraId="1ADCE361" w14:textId="77777777" w:rsidR="008D60AF" w:rsidRPr="002C1D84" w:rsidRDefault="008D60AF" w:rsidP="008D60A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C1D84">
              <w:rPr>
                <w:rFonts w:ascii="Courier New" w:hAnsi="Courier New" w:cs="Courier New"/>
                <w:sz w:val="20"/>
                <w:szCs w:val="20"/>
                <w:lang w:val="en-US"/>
              </w:rPr>
              <w:t>print("------------")</w:t>
            </w:r>
          </w:p>
          <w:p w14:paraId="270BC1E1" w14:textId="77777777" w:rsidR="008D60AF" w:rsidRPr="002C1D84" w:rsidRDefault="008D60AF" w:rsidP="008D60A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C1D84">
              <w:rPr>
                <w:rFonts w:ascii="Courier New" w:hAnsi="Courier New" w:cs="Courier New"/>
                <w:sz w:val="20"/>
                <w:szCs w:val="20"/>
                <w:lang w:val="en-US"/>
              </w:rPr>
              <w:t>for a in range(2):</w:t>
            </w:r>
          </w:p>
          <w:p w14:paraId="09198CB7" w14:textId="77777777" w:rsidR="008D60AF" w:rsidRPr="002C1D84" w:rsidRDefault="008D60AF" w:rsidP="008D60A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C1D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 b in range(2):</w:t>
            </w:r>
          </w:p>
          <w:p w14:paraId="3437EFE5" w14:textId="77777777" w:rsidR="008D60AF" w:rsidRPr="002C1D84" w:rsidRDefault="008D60AF" w:rsidP="008D60A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C1D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for c in range(2):        </w:t>
            </w:r>
          </w:p>
          <w:p w14:paraId="60FAEC7F" w14:textId="77777777" w:rsidR="008D60AF" w:rsidRPr="00A54B56" w:rsidRDefault="008D60AF" w:rsidP="008D60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C1D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r w:rsidRPr="00A54B56">
              <w:rPr>
                <w:rFonts w:ascii="Courier New" w:hAnsi="Courier New" w:cs="Courier New"/>
                <w:sz w:val="20"/>
                <w:szCs w:val="20"/>
              </w:rPr>
              <w:t xml:space="preserve"># </w:t>
            </w:r>
            <w:proofErr w:type="spellStart"/>
            <w:r w:rsidRPr="00A54B56">
              <w:rPr>
                <w:rFonts w:ascii="Courier New" w:hAnsi="Courier New" w:cs="Courier New"/>
                <w:sz w:val="20"/>
                <w:szCs w:val="20"/>
              </w:rPr>
              <w:t>перепешите</w:t>
            </w:r>
            <w:proofErr w:type="spellEnd"/>
            <w:r w:rsidRPr="00A54B56">
              <w:rPr>
                <w:rFonts w:ascii="Courier New" w:hAnsi="Courier New" w:cs="Courier New"/>
                <w:sz w:val="20"/>
                <w:szCs w:val="20"/>
              </w:rPr>
              <w:t xml:space="preserve"> своё логическое выражение на язык </w:t>
            </w:r>
            <w:r w:rsidRPr="002C1D84">
              <w:rPr>
                <w:rFonts w:ascii="Courier New" w:hAnsi="Courier New" w:cs="Courier New"/>
                <w:sz w:val="20"/>
                <w:szCs w:val="20"/>
                <w:lang w:val="en-US"/>
              </w:rPr>
              <w:t>Python</w:t>
            </w:r>
          </w:p>
          <w:p w14:paraId="154FA8D8" w14:textId="77777777" w:rsidR="008D60AF" w:rsidRPr="002C1D84" w:rsidRDefault="008D60AF" w:rsidP="008D60A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54B56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r w:rsidRPr="002C1D84">
              <w:rPr>
                <w:rFonts w:ascii="Courier New" w:hAnsi="Courier New" w:cs="Courier New"/>
                <w:sz w:val="20"/>
                <w:szCs w:val="20"/>
                <w:lang w:val="en-US"/>
              </w:rPr>
              <w:t>result = (not a or b) or (b and c)</w:t>
            </w:r>
          </w:p>
          <w:p w14:paraId="2C0D1EBE" w14:textId="77777777" w:rsidR="008D60AF" w:rsidRPr="002C1D84" w:rsidRDefault="008D60AF" w:rsidP="008D60A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C1D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print(a, b, c, "|", int(result))</w:t>
            </w:r>
          </w:p>
          <w:p w14:paraId="58711CCE" w14:textId="0E612250" w:rsidR="00995C21" w:rsidRPr="002C1D84" w:rsidRDefault="008D60AF" w:rsidP="008D60AF">
            <w:pPr>
              <w:rPr>
                <w:rFonts w:ascii="Times New Roman" w:hAnsi="Times New Roman" w:cs="Times New Roman"/>
                <w:lang w:val="en-US"/>
              </w:rPr>
            </w:pPr>
            <w:r w:rsidRPr="002C1D84">
              <w:rPr>
                <w:rFonts w:ascii="Courier New" w:hAnsi="Courier New" w:cs="Courier New"/>
                <w:sz w:val="20"/>
                <w:szCs w:val="20"/>
                <w:lang w:val="en-US"/>
              </w:rPr>
              <w:t>print("------------")</w:t>
            </w:r>
          </w:p>
        </w:tc>
      </w:tr>
    </w:tbl>
    <w:commentRangeEnd w:id="5"/>
    <w:p w14:paraId="2A137BC3" w14:textId="6BC411C6" w:rsidR="00DF14CB" w:rsidRDefault="007C5D84" w:rsidP="00F275ED">
      <w:pPr>
        <w:rPr>
          <w:rFonts w:ascii="Times New Roman" w:hAnsi="Times New Roman" w:cs="Times New Roman"/>
          <w:lang w:val="en-US"/>
        </w:rPr>
      </w:pPr>
      <w:r>
        <w:rPr>
          <w:rStyle w:val="CommentReference"/>
        </w:rPr>
        <w:commentReference w:id="5"/>
      </w:r>
    </w:p>
    <w:p w14:paraId="157BCE94" w14:textId="77777777" w:rsidR="00B860F7" w:rsidRDefault="00B860F7">
      <w:pPr>
        <w:rPr>
          <w:rFonts w:ascii="Times New Roman" w:eastAsiaTheme="majorEastAsia" w:hAnsi="Times New Roman" w:cstheme="majorBidi"/>
          <w:b/>
          <w:sz w:val="24"/>
          <w:szCs w:val="26"/>
          <w:lang w:val="en-US"/>
        </w:rPr>
      </w:pPr>
      <w:r>
        <w:rPr>
          <w:lang w:val="en-US"/>
        </w:rPr>
        <w:br w:type="page"/>
      </w:r>
    </w:p>
    <w:p w14:paraId="3FDB8FD9" w14:textId="07EFCC43" w:rsidR="001B5FCF" w:rsidRPr="00B860F7" w:rsidRDefault="001B5FCF" w:rsidP="001B5FCF">
      <w:pPr>
        <w:pStyle w:val="Heading2"/>
      </w:pPr>
      <w:r w:rsidRPr="00AA4B22">
        <w:lastRenderedPageBreak/>
        <w:t>Задание 4.</w:t>
      </w:r>
      <w:r w:rsidRPr="00B860F7">
        <w:t xml:space="preserve"> </w:t>
      </w:r>
      <w:r w:rsidRPr="00AA4B22">
        <w:rPr>
          <w:rFonts w:cs="Times New Roman"/>
          <w:szCs w:val="24"/>
        </w:rPr>
        <w:t>Круги Эйлера</w:t>
      </w:r>
    </w:p>
    <w:p w14:paraId="1EDC2E70" w14:textId="77777777" w:rsidR="00B860F7" w:rsidRPr="00B860F7" w:rsidRDefault="00B860F7" w:rsidP="00B860F7">
      <w:pPr>
        <w:rPr>
          <w:rFonts w:ascii="Times New Roman" w:hAnsi="Times New Roman" w:cs="Times New Roman"/>
          <w:sz w:val="24"/>
          <w:szCs w:val="24"/>
        </w:rPr>
      </w:pPr>
      <w:r w:rsidRPr="00B860F7">
        <w:rPr>
          <w:rFonts w:ascii="Times New Roman" w:hAnsi="Times New Roman" w:cs="Times New Roman"/>
          <w:sz w:val="24"/>
          <w:szCs w:val="24"/>
        </w:rPr>
        <w:t>На основе предложенной логической схемы и двух исходных массивов данных выполните следующие действия:</w:t>
      </w:r>
    </w:p>
    <w:p w14:paraId="7FEE31C9" w14:textId="77777777" w:rsidR="00B860F7" w:rsidRPr="00B860F7" w:rsidRDefault="00B860F7" w:rsidP="00B860F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60F7">
        <w:rPr>
          <w:rFonts w:ascii="Times New Roman" w:hAnsi="Times New Roman" w:cs="Times New Roman"/>
          <w:b/>
          <w:bCs/>
          <w:sz w:val="24"/>
          <w:szCs w:val="24"/>
        </w:rPr>
        <w:t>Постройте круги Эйлера</w:t>
      </w:r>
      <w:r w:rsidRPr="00B860F7">
        <w:rPr>
          <w:rFonts w:ascii="Times New Roman" w:hAnsi="Times New Roman" w:cs="Times New Roman"/>
          <w:sz w:val="24"/>
          <w:szCs w:val="24"/>
        </w:rPr>
        <w:t>, отражающие логические отношения между элементами двух массивов.</w:t>
      </w:r>
    </w:p>
    <w:p w14:paraId="6FF8E793" w14:textId="77777777" w:rsidR="00B860F7" w:rsidRPr="00B860F7" w:rsidRDefault="00B860F7" w:rsidP="00B860F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60F7">
        <w:rPr>
          <w:rFonts w:ascii="Times New Roman" w:hAnsi="Times New Roman" w:cs="Times New Roman"/>
          <w:b/>
          <w:bCs/>
          <w:sz w:val="24"/>
          <w:szCs w:val="24"/>
        </w:rPr>
        <w:t>Закрасьте соответствующие области кругов Эйлера</w:t>
      </w:r>
      <w:r w:rsidRPr="00B860F7">
        <w:rPr>
          <w:rFonts w:ascii="Times New Roman" w:hAnsi="Times New Roman" w:cs="Times New Roman"/>
          <w:sz w:val="24"/>
          <w:szCs w:val="24"/>
        </w:rPr>
        <w:t xml:space="preserve"> в текстовом редакторе </w:t>
      </w:r>
      <w:r w:rsidRPr="00B860F7">
        <w:rPr>
          <w:rFonts w:ascii="Times New Roman" w:hAnsi="Times New Roman" w:cs="Times New Roman"/>
          <w:b/>
          <w:bCs/>
          <w:sz w:val="24"/>
          <w:szCs w:val="24"/>
        </w:rPr>
        <w:t>Word</w:t>
      </w:r>
      <w:r w:rsidRPr="00B860F7">
        <w:rPr>
          <w:rFonts w:ascii="Times New Roman" w:hAnsi="Times New Roman" w:cs="Times New Roman"/>
          <w:sz w:val="24"/>
          <w:szCs w:val="24"/>
        </w:rPr>
        <w:t>, в соответствии с принадлежностью элементов массивам.</w:t>
      </w:r>
    </w:p>
    <w:p w14:paraId="3AD8E079" w14:textId="77777777" w:rsidR="00B860F7" w:rsidRPr="00B860F7" w:rsidRDefault="00B860F7" w:rsidP="00B860F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60F7">
        <w:rPr>
          <w:rFonts w:ascii="Times New Roman" w:hAnsi="Times New Roman" w:cs="Times New Roman"/>
          <w:b/>
          <w:bCs/>
          <w:sz w:val="24"/>
          <w:szCs w:val="24"/>
        </w:rPr>
        <w:t>Заполните круги Эйлера элементами массивов</w:t>
      </w:r>
      <w:r w:rsidRPr="00B860F7">
        <w:rPr>
          <w:rFonts w:ascii="Times New Roman" w:hAnsi="Times New Roman" w:cs="Times New Roman"/>
          <w:sz w:val="24"/>
          <w:szCs w:val="24"/>
        </w:rPr>
        <w:t>, распределив данные по нужным областям (общие элементы и элементы, принадлежащие только одному из массивов).</w:t>
      </w:r>
    </w:p>
    <w:p w14:paraId="2D28555B" w14:textId="29825202" w:rsidR="00B860F7" w:rsidRPr="00B860F7" w:rsidRDefault="00B860F7" w:rsidP="00B860F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60F7">
        <w:rPr>
          <w:rFonts w:ascii="Times New Roman" w:hAnsi="Times New Roman" w:cs="Times New Roman"/>
          <w:b/>
          <w:bCs/>
          <w:sz w:val="24"/>
          <w:szCs w:val="24"/>
        </w:rPr>
        <w:t>Запишите итоговый массив данных</w:t>
      </w:r>
      <w:r w:rsidR="00102D1F">
        <w:rPr>
          <w:rFonts w:ascii="Times New Roman" w:hAnsi="Times New Roman" w:cs="Times New Roman"/>
          <w:b/>
          <w:bCs/>
          <w:sz w:val="24"/>
          <w:szCs w:val="24"/>
          <w:lang w:val="lt-LT"/>
        </w:rPr>
        <w:t xml:space="preserve"> (</w:t>
      </w:r>
      <w:r w:rsidR="00102D1F">
        <w:rPr>
          <w:rFonts w:ascii="Times New Roman" w:hAnsi="Times New Roman" w:cs="Times New Roman"/>
          <w:b/>
          <w:bCs/>
          <w:sz w:val="24"/>
          <w:szCs w:val="24"/>
        </w:rPr>
        <w:t>только целые числа</w:t>
      </w:r>
      <w:r w:rsidR="00102D1F">
        <w:rPr>
          <w:rFonts w:ascii="Times New Roman" w:hAnsi="Times New Roman" w:cs="Times New Roman"/>
          <w:b/>
          <w:bCs/>
          <w:sz w:val="24"/>
          <w:szCs w:val="24"/>
          <w:lang w:val="lt-LT"/>
        </w:rPr>
        <w:t>)</w:t>
      </w:r>
      <w:r w:rsidRPr="00B860F7">
        <w:rPr>
          <w:rFonts w:ascii="Times New Roman" w:hAnsi="Times New Roman" w:cs="Times New Roman"/>
          <w:sz w:val="24"/>
          <w:szCs w:val="24"/>
        </w:rPr>
        <w:t>, получившийся в результате логической операции, показанной на схеме.</w:t>
      </w:r>
    </w:p>
    <w:p w14:paraId="26A43E55" w14:textId="77777777" w:rsidR="00DC7FF6" w:rsidRPr="00DC7FF6" w:rsidRDefault="00DC7FF6" w:rsidP="00DC7F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B22">
        <w:rPr>
          <w:rFonts w:ascii="Times New Roman" w:hAnsi="Times New Roman" w:cs="Times New Roman"/>
          <w:b/>
          <w:bCs/>
          <w:sz w:val="24"/>
          <w:szCs w:val="24"/>
        </w:rPr>
        <w:t>Данные</w:t>
      </w:r>
      <w:r w:rsidRPr="00DC7FF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F819F3" w14:textId="77777777" w:rsidR="00DC7FF6" w:rsidRPr="00DC7FF6" w:rsidRDefault="00DC7FF6" w:rsidP="00DC7FF6">
      <w:pPr>
        <w:ind w:left="708"/>
        <w:rPr>
          <w:rFonts w:ascii="Times New Roman" w:hAnsi="Times New Roman" w:cs="Times New Roman"/>
          <w:sz w:val="24"/>
          <w:szCs w:val="24"/>
        </w:rPr>
      </w:pPr>
      <w:r w:rsidRPr="00AA4B22">
        <w:rPr>
          <w:rFonts w:ascii="Times New Roman" w:hAnsi="Times New Roman" w:cs="Times New Roman"/>
          <w:sz w:val="24"/>
          <w:szCs w:val="24"/>
        </w:rPr>
        <w:t>Первый массив</w:t>
      </w:r>
      <w:r w:rsidRPr="00DC7FF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7FF6">
        <w:rPr>
          <w:rFonts w:ascii="Times New Roman" w:hAnsi="Times New Roman" w:cs="Times New Roman"/>
          <w:sz w:val="24"/>
          <w:szCs w:val="24"/>
        </w:rPr>
        <w:t>[</w:t>
      </w:r>
      <w:r w:rsidRPr="00E4121A">
        <w:rPr>
          <w:rFonts w:ascii="Times New Roman" w:hAnsi="Times New Roman" w:cs="Times New Roman"/>
          <w:sz w:val="24"/>
          <w:szCs w:val="24"/>
        </w:rPr>
        <w:t>13, 11, 15, 12, 14</w:t>
      </w:r>
      <w:r w:rsidRPr="00DC7FF6">
        <w:rPr>
          <w:rFonts w:ascii="Times New Roman" w:hAnsi="Times New Roman" w:cs="Times New Roman"/>
          <w:sz w:val="24"/>
          <w:szCs w:val="24"/>
        </w:rPr>
        <w:t>]</w:t>
      </w:r>
    </w:p>
    <w:p w14:paraId="1A08354E" w14:textId="77777777" w:rsidR="00DC7FF6" w:rsidRPr="00DC7FF6" w:rsidRDefault="00DC7FF6" w:rsidP="00DC7FF6">
      <w:pPr>
        <w:ind w:left="708"/>
        <w:rPr>
          <w:rFonts w:ascii="Times New Roman" w:hAnsi="Times New Roman" w:cs="Times New Roman"/>
          <w:sz w:val="24"/>
          <w:szCs w:val="24"/>
        </w:rPr>
      </w:pPr>
      <w:r w:rsidRPr="00AA4B22">
        <w:rPr>
          <w:rFonts w:ascii="Times New Roman" w:hAnsi="Times New Roman" w:cs="Times New Roman"/>
          <w:sz w:val="24"/>
          <w:szCs w:val="24"/>
        </w:rPr>
        <w:t>Второй массив:</w:t>
      </w:r>
      <w:r w:rsidRPr="00DC7FF6">
        <w:rPr>
          <w:rFonts w:ascii="Times New Roman" w:hAnsi="Times New Roman" w:cs="Times New Roman"/>
          <w:sz w:val="24"/>
          <w:szCs w:val="24"/>
        </w:rPr>
        <w:t xml:space="preserve"> [</w:t>
      </w:r>
      <w:r w:rsidRPr="0026776E">
        <w:rPr>
          <w:rFonts w:ascii="Times New Roman" w:hAnsi="Times New Roman" w:cs="Times New Roman"/>
          <w:sz w:val="24"/>
          <w:szCs w:val="24"/>
        </w:rPr>
        <w:t>17, 14, 18, 15, 16</w:t>
      </w:r>
      <w:r w:rsidRPr="00DC7FF6">
        <w:rPr>
          <w:rFonts w:ascii="Times New Roman" w:hAnsi="Times New Roman" w:cs="Times New Roman"/>
          <w:sz w:val="24"/>
          <w:szCs w:val="24"/>
        </w:rPr>
        <w:t>]</w:t>
      </w:r>
    </w:p>
    <w:p w14:paraId="5A2DB5CC" w14:textId="27BAD5F8" w:rsidR="00DC7FF6" w:rsidRPr="00094C06" w:rsidRDefault="00094C06" w:rsidP="00F275ED">
      <w:pPr>
        <w:rPr>
          <w:rFonts w:ascii="Times New Roman" w:hAnsi="Times New Roman" w:cs="Times New Roman"/>
          <w:sz w:val="24"/>
          <w:szCs w:val="24"/>
          <w:lang w:val="lt-LT"/>
        </w:rPr>
      </w:pPr>
      <w:r w:rsidRPr="00A54B56">
        <w:rPr>
          <w:rFonts w:ascii="Times New Roman" w:hAnsi="Times New Roman" w:cs="Times New Roman"/>
          <w:sz w:val="24"/>
          <w:szCs w:val="24"/>
          <w:highlight w:val="yellow"/>
        </w:rPr>
        <w:t>В примере используются массивы</w:t>
      </w:r>
      <w:r w:rsidRPr="00A54B56">
        <w:rPr>
          <w:rFonts w:ascii="Times New Roman" w:hAnsi="Times New Roman" w:cs="Times New Roman"/>
          <w:sz w:val="24"/>
          <w:szCs w:val="24"/>
          <w:highlight w:val="yellow"/>
          <w:lang w:val="lt-LT"/>
        </w:rPr>
        <w:t>: [1, 2, 3</w:t>
      </w:r>
      <w:r w:rsidR="00FD1930" w:rsidRPr="00A54B56">
        <w:rPr>
          <w:rFonts w:ascii="Times New Roman" w:hAnsi="Times New Roman" w:cs="Times New Roman"/>
          <w:sz w:val="24"/>
          <w:szCs w:val="24"/>
          <w:highlight w:val="yellow"/>
          <w:lang w:val="lt-LT"/>
        </w:rPr>
        <w:t>, 4</w:t>
      </w:r>
      <w:r w:rsidRPr="00A54B56">
        <w:rPr>
          <w:rFonts w:ascii="Times New Roman" w:hAnsi="Times New Roman" w:cs="Times New Roman"/>
          <w:sz w:val="24"/>
          <w:szCs w:val="24"/>
          <w:highlight w:val="yellow"/>
          <w:lang w:val="lt-LT"/>
        </w:rPr>
        <w:t xml:space="preserve">] </w:t>
      </w:r>
      <w:r w:rsidRPr="00A54B56">
        <w:rPr>
          <w:rFonts w:ascii="Times New Roman" w:hAnsi="Times New Roman" w:cs="Times New Roman"/>
          <w:sz w:val="24"/>
          <w:szCs w:val="24"/>
          <w:highlight w:val="yellow"/>
        </w:rPr>
        <w:t xml:space="preserve">и </w:t>
      </w:r>
      <w:r w:rsidRPr="00A54B56">
        <w:rPr>
          <w:rFonts w:ascii="Times New Roman" w:hAnsi="Times New Roman" w:cs="Times New Roman"/>
          <w:sz w:val="24"/>
          <w:szCs w:val="24"/>
          <w:highlight w:val="yellow"/>
          <w:lang w:val="lt-LT"/>
        </w:rPr>
        <w:t>[</w:t>
      </w:r>
      <w:r w:rsidR="00FD1930" w:rsidRPr="00A54B56">
        <w:rPr>
          <w:rFonts w:ascii="Times New Roman" w:hAnsi="Times New Roman" w:cs="Times New Roman"/>
          <w:sz w:val="24"/>
          <w:szCs w:val="24"/>
          <w:highlight w:val="yellow"/>
          <w:lang w:val="lt-LT"/>
        </w:rPr>
        <w:t>3, 4</w:t>
      </w:r>
      <w:r w:rsidRPr="00A54B56">
        <w:rPr>
          <w:rFonts w:ascii="Times New Roman" w:hAnsi="Times New Roman" w:cs="Times New Roman"/>
          <w:sz w:val="24"/>
          <w:szCs w:val="24"/>
          <w:highlight w:val="yellow"/>
          <w:lang w:val="lt-LT"/>
        </w:rPr>
        <w:t xml:space="preserve">, </w:t>
      </w:r>
      <w:r w:rsidR="00FD1930" w:rsidRPr="00A54B56">
        <w:rPr>
          <w:rFonts w:ascii="Times New Roman" w:hAnsi="Times New Roman" w:cs="Times New Roman"/>
          <w:sz w:val="24"/>
          <w:szCs w:val="24"/>
          <w:highlight w:val="yellow"/>
          <w:lang w:val="lt-LT"/>
        </w:rPr>
        <w:t>5</w:t>
      </w:r>
      <w:r w:rsidRPr="00A54B56">
        <w:rPr>
          <w:rFonts w:ascii="Times New Roman" w:hAnsi="Times New Roman" w:cs="Times New Roman"/>
          <w:sz w:val="24"/>
          <w:szCs w:val="24"/>
          <w:highlight w:val="yellow"/>
          <w:lang w:val="lt-LT"/>
        </w:rPr>
        <w:t xml:space="preserve">, </w:t>
      </w:r>
      <w:r w:rsidR="00FD1930" w:rsidRPr="00A54B56">
        <w:rPr>
          <w:rFonts w:ascii="Times New Roman" w:hAnsi="Times New Roman" w:cs="Times New Roman"/>
          <w:sz w:val="24"/>
          <w:szCs w:val="24"/>
          <w:highlight w:val="yellow"/>
          <w:lang w:val="lt-LT"/>
        </w:rPr>
        <w:t>6</w:t>
      </w:r>
      <w:r w:rsidRPr="00A54B56">
        <w:rPr>
          <w:rFonts w:ascii="Times New Roman" w:hAnsi="Times New Roman" w:cs="Times New Roman"/>
          <w:sz w:val="24"/>
          <w:szCs w:val="24"/>
          <w:highlight w:val="yellow"/>
          <w:lang w:val="lt-LT"/>
        </w:rPr>
        <w:t>]</w:t>
      </w:r>
    </w:p>
    <w:tbl>
      <w:tblPr>
        <w:tblStyle w:val="TableGrid"/>
        <w:tblW w:w="15588" w:type="dxa"/>
        <w:tblLook w:val="04A0" w:firstRow="1" w:lastRow="0" w:firstColumn="1" w:lastColumn="0" w:noHBand="0" w:noVBand="1"/>
      </w:tblPr>
      <w:tblGrid>
        <w:gridCol w:w="2830"/>
        <w:gridCol w:w="9379"/>
        <w:gridCol w:w="3379"/>
      </w:tblGrid>
      <w:tr w:rsidR="007407ED" w:rsidRPr="00DC7FF6" w14:paraId="33DE786F" w14:textId="77777777" w:rsidTr="00FE44E1">
        <w:tc>
          <w:tcPr>
            <w:tcW w:w="2830" w:type="dxa"/>
            <w:shd w:val="clear" w:color="auto" w:fill="BDD6EE" w:themeFill="accent1" w:themeFillTint="66"/>
          </w:tcPr>
          <w:p w14:paraId="1CAE0AA7" w14:textId="77777777" w:rsidR="00410F22" w:rsidRPr="00DC7FF6" w:rsidRDefault="00410F22" w:rsidP="003F7F37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DC7FF6">
              <w:rPr>
                <w:rFonts w:ascii="Times New Roman" w:hAnsi="Times New Roman" w:cs="Times New Roman"/>
                <w:b/>
                <w:bCs/>
                <w:highlight w:val="yellow"/>
                <w:u w:val="single"/>
              </w:rPr>
              <w:t>Пример</w:t>
            </w:r>
          </w:p>
          <w:p w14:paraId="5BDB5F24" w14:textId="77777777" w:rsidR="00410F22" w:rsidRPr="00DC7FF6" w:rsidRDefault="00410F22" w:rsidP="003F7F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C7FF6">
              <w:rPr>
                <w:rFonts w:ascii="Times New Roman" w:hAnsi="Times New Roman" w:cs="Times New Roman"/>
                <w:b/>
                <w:bCs/>
                <w:i/>
              </w:rPr>
              <w:t>для логического выражения</w:t>
            </w:r>
            <w:r w:rsidRPr="00DC7FF6">
              <w:rPr>
                <w:rFonts w:ascii="Times New Roman" w:hAnsi="Times New Roman" w:cs="Times New Roman"/>
                <w:b/>
                <w:bCs/>
                <w:i/>
                <w:lang w:val="lt-LT"/>
              </w:rPr>
              <w:t>:</w:t>
            </w:r>
          </w:p>
        </w:tc>
        <w:tc>
          <w:tcPr>
            <w:tcW w:w="9379" w:type="dxa"/>
            <w:shd w:val="clear" w:color="auto" w:fill="BDD6EE" w:themeFill="accent1" w:themeFillTint="66"/>
          </w:tcPr>
          <w:p w14:paraId="09DDC3F2" w14:textId="194A0083" w:rsidR="00410F22" w:rsidRPr="00DC7FF6" w:rsidRDefault="00DC7FF6" w:rsidP="003F7F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</w:pPr>
            <w:r w:rsidRPr="00DC7F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Круги Эйлера</w:t>
            </w:r>
            <w:r w:rsidR="00410F22" w:rsidRPr="00DC7F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  <w:t>:</w:t>
            </w:r>
          </w:p>
        </w:tc>
        <w:tc>
          <w:tcPr>
            <w:tcW w:w="3379" w:type="dxa"/>
            <w:shd w:val="clear" w:color="auto" w:fill="BDD6EE" w:themeFill="accent1" w:themeFillTint="66"/>
          </w:tcPr>
          <w:p w14:paraId="1BB2C28E" w14:textId="7D3F2F43" w:rsidR="00410F22" w:rsidRPr="00DC7FF6" w:rsidRDefault="00743A14" w:rsidP="003F7F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</w:t>
            </w:r>
            <w:r w:rsidR="00705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шение и о</w:t>
            </w:r>
            <w:r w:rsidR="00DC7FF6" w:rsidRPr="00DC7F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твет</w:t>
            </w:r>
            <w:r w:rsidR="00410F22" w:rsidRPr="00DC7F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  <w:t>:</w:t>
            </w:r>
          </w:p>
        </w:tc>
      </w:tr>
      <w:tr w:rsidR="000F5B36" w:rsidRPr="00523C1C" w14:paraId="4E56EC1B" w14:textId="77777777" w:rsidTr="00FE44E1">
        <w:tc>
          <w:tcPr>
            <w:tcW w:w="2830" w:type="dxa"/>
            <w:shd w:val="clear" w:color="auto" w:fill="C9C9C9" w:themeFill="accent3" w:themeFillTint="99"/>
          </w:tcPr>
          <w:p w14:paraId="78BF12A9" w14:textId="3D963DAC" w:rsidR="000F5B36" w:rsidRPr="00CB6EC8" w:rsidRDefault="00AF47FA" w:rsidP="003F7F37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not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r w:rsidR="000F5B36">
              <w:rPr>
                <w:rFonts w:ascii="Times New Roman" w:hAnsi="Times New Roman" w:cs="Times New Roman"/>
                <w:sz w:val="24"/>
                <w:szCs w:val="24"/>
              </w:rPr>
              <w:t xml:space="preserve">N &amp; </w:t>
            </w:r>
            <w:r w:rsidR="000F5B36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M</w:t>
            </w:r>
          </w:p>
        </w:tc>
        <w:tc>
          <w:tcPr>
            <w:tcW w:w="9379" w:type="dxa"/>
            <w:vMerge w:val="restart"/>
          </w:tcPr>
          <w:p w14:paraId="56754537" w14:textId="76D113AD" w:rsidR="000F5B36" w:rsidRDefault="00B63931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82EE21A" wp14:editId="29F2C57B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44450</wp:posOffset>
                      </wp:positionV>
                      <wp:extent cx="5838825" cy="2876550"/>
                      <wp:effectExtent l="0" t="0" r="28575" b="19050"/>
                      <wp:wrapNone/>
                      <wp:docPr id="1330609617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38825" cy="2876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DD8D80F" w14:textId="77777777" w:rsidR="000F5B36" w:rsidRDefault="000F5B36" w:rsidP="000F5B3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2EE21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margin-left:.7pt;margin-top:3.5pt;width:459.75pt;height:226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" fillcolor="white [3201]" strokeweight=".5pt">
                      <v:textbox>
                        <w:txbxContent>
                          <w:p w14:paraId="1DD8D80F" w14:textId="77777777" w:rsidR="000F5B36" w:rsidRDefault="000F5B36" w:rsidP="000F5B3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0B63244C" wp14:editId="4E97F573">
                      <wp:simplePos x="0" y="0"/>
                      <wp:positionH relativeFrom="column">
                        <wp:posOffset>94615</wp:posOffset>
                      </wp:positionH>
                      <wp:positionV relativeFrom="paragraph">
                        <wp:posOffset>130175</wp:posOffset>
                      </wp:positionV>
                      <wp:extent cx="5721350" cy="2714625"/>
                      <wp:effectExtent l="0" t="0" r="12700" b="28575"/>
                      <wp:wrapNone/>
                      <wp:docPr id="71910304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21350" cy="271462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3D0FF9" id="Rectangle 7" o:spid="_x0000_s1026" style="position:absolute;margin-left:7.45pt;margin-top:10.25pt;width:450.5pt;height:213.75pt;z-index:25175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" fillcolor="white [3201]" strokecolor="black [3200]" strokeweight="1pt"/>
                  </w:pict>
                </mc:Fallback>
              </mc:AlternateContent>
            </w:r>
          </w:p>
          <w:p w14:paraId="034F7CF5" w14:textId="3C19EA07" w:rsidR="000F5B36" w:rsidRDefault="00B63931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5665401" wp14:editId="4B993653">
                      <wp:simplePos x="0" y="0"/>
                      <wp:positionH relativeFrom="column">
                        <wp:posOffset>356870</wp:posOffset>
                      </wp:positionH>
                      <wp:positionV relativeFrom="paragraph">
                        <wp:posOffset>26035</wp:posOffset>
                      </wp:positionV>
                      <wp:extent cx="2578100" cy="2578100"/>
                      <wp:effectExtent l="0" t="0" r="12700" b="12700"/>
                      <wp:wrapNone/>
                      <wp:docPr id="1865136426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8100" cy="2578100"/>
                              </a:xfrm>
                              <a:prstGeom prst="ellipse">
                                <a:avLst/>
                              </a:prstGeom>
                              <a:ln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7A1E4B" w14:textId="5607CD2C" w:rsidR="000F5B36" w:rsidRPr="008B2777" w:rsidRDefault="007058BA" w:rsidP="000F5B3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5B9BD5" w:themeColor="accent1"/>
                                      <w:lang w:val="en-US"/>
                                    </w:rPr>
                                  </w:pPr>
                                  <w:r w:rsidRPr="008B2777">
                                    <w:rPr>
                                      <w:b/>
                                      <w:bCs/>
                                      <w:color w:val="5B9BD5" w:themeColor="accent1"/>
                                      <w:lang w:val="en-US"/>
                                    </w:rPr>
                                    <w:t>N</w:t>
                                  </w:r>
                                </w:p>
                                <w:p w14:paraId="5FE8F66A" w14:textId="78F9CAAA" w:rsidR="000F5B36" w:rsidRPr="008B2777" w:rsidRDefault="00AF47FA" w:rsidP="000F5B3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5B9BD5" w:themeColor="accent1"/>
                                      <w:lang w:val="en-US"/>
                                    </w:rPr>
                                  </w:pPr>
                                  <w:r w:rsidRPr="008B2777">
                                    <w:rPr>
                                      <w:b/>
                                      <w:bCs/>
                                      <w:color w:val="5B9BD5" w:themeColor="accent1"/>
                                      <w:lang w:val="en-US"/>
                                    </w:rPr>
                                    <w:t>1</w:t>
                                  </w:r>
                                </w:p>
                                <w:p w14:paraId="488BD353" w14:textId="3736E8D3" w:rsidR="00AF47FA" w:rsidRPr="008B2777" w:rsidRDefault="00AF47FA" w:rsidP="000F5B3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5B9BD5" w:themeColor="accent1"/>
                                      <w:lang w:val="en-US"/>
                                    </w:rPr>
                                  </w:pPr>
                                  <w:r w:rsidRPr="008B2777">
                                    <w:rPr>
                                      <w:b/>
                                      <w:bCs/>
                                      <w:color w:val="5B9BD5" w:themeColor="accent1"/>
                                      <w:lang w:val="en-US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5665401" id="Oval 3" o:spid="_x0000_s1027" style="position:absolute;margin-left:28.1pt;margin-top:2.05pt;width:203pt;height:203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" fillcolor="white [3201]" strokecolor="#5b9bd5 [3204]" strokeweight="1pt">
                      <v:stroke joinstyle="miter"/>
                      <v:textbox>
                        <w:txbxContent>
                          <w:p w14:paraId="587A1E4B" w14:textId="5607CD2C" w:rsidR="000F5B36" w:rsidRPr="008B2777" w:rsidRDefault="007058BA" w:rsidP="000F5B36">
                            <w:pPr>
                              <w:jc w:val="center"/>
                              <w:rPr>
                                <w:b/>
                                <w:bCs/>
                                <w:color w:val="5B9BD5" w:themeColor="accent1"/>
                                <w:lang w:val="en-US"/>
                              </w:rPr>
                            </w:pPr>
                            <w:r w:rsidRPr="008B2777">
                              <w:rPr>
                                <w:b/>
                                <w:bCs/>
                                <w:color w:val="5B9BD5" w:themeColor="accent1"/>
                                <w:lang w:val="en-US"/>
                              </w:rPr>
                              <w:t>N</w:t>
                            </w:r>
                          </w:p>
                          <w:p w14:paraId="5FE8F66A" w14:textId="78F9CAAA" w:rsidR="000F5B36" w:rsidRPr="008B2777" w:rsidRDefault="00AF47FA" w:rsidP="000F5B36">
                            <w:pPr>
                              <w:jc w:val="center"/>
                              <w:rPr>
                                <w:b/>
                                <w:bCs/>
                                <w:color w:val="5B9BD5" w:themeColor="accent1"/>
                                <w:lang w:val="en-US"/>
                              </w:rPr>
                            </w:pPr>
                            <w:r w:rsidRPr="008B2777">
                              <w:rPr>
                                <w:b/>
                                <w:bCs/>
                                <w:color w:val="5B9BD5" w:themeColor="accent1"/>
                                <w:lang w:val="en-US"/>
                              </w:rPr>
                              <w:t>1</w:t>
                            </w:r>
                          </w:p>
                          <w:p w14:paraId="488BD353" w14:textId="3736E8D3" w:rsidR="00AF47FA" w:rsidRPr="008B2777" w:rsidRDefault="00AF47FA" w:rsidP="000F5B36">
                            <w:pPr>
                              <w:jc w:val="center"/>
                              <w:rPr>
                                <w:b/>
                                <w:bCs/>
                                <w:color w:val="5B9BD5" w:themeColor="accent1"/>
                                <w:lang w:val="en-US"/>
                              </w:rPr>
                            </w:pPr>
                            <w:r w:rsidRPr="008B2777">
                              <w:rPr>
                                <w:b/>
                                <w:bCs/>
                                <w:color w:val="5B9BD5" w:themeColor="accent1"/>
                                <w:lang w:val="en-US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4B39207C" wp14:editId="03F45169">
                      <wp:simplePos x="0" y="0"/>
                      <wp:positionH relativeFrom="column">
                        <wp:posOffset>1988820</wp:posOffset>
                      </wp:positionH>
                      <wp:positionV relativeFrom="paragraph">
                        <wp:posOffset>26035</wp:posOffset>
                      </wp:positionV>
                      <wp:extent cx="2540000" cy="2584450"/>
                      <wp:effectExtent l="0" t="0" r="12700" b="25400"/>
                      <wp:wrapNone/>
                      <wp:docPr id="56444982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0000" cy="2584450"/>
                              </a:xfrm>
                              <a:prstGeom prst="ellips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8BB0E2" w14:textId="16DD026C" w:rsidR="000F5B36" w:rsidRPr="008B2777" w:rsidRDefault="007058BA" w:rsidP="000F5B3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70AD47" w:themeColor="accent6"/>
                                      <w:lang w:val="en-US"/>
                                    </w:rPr>
                                  </w:pPr>
                                  <w:r w:rsidRPr="008B2777">
                                    <w:rPr>
                                      <w:b/>
                                      <w:bCs/>
                                      <w:color w:val="70AD47" w:themeColor="accent6"/>
                                      <w:lang w:val="en-US"/>
                                    </w:rPr>
                                    <w:t>M</w:t>
                                  </w:r>
                                </w:p>
                                <w:p w14:paraId="370D7AFC" w14:textId="4B4D1B80" w:rsidR="000F5B36" w:rsidRPr="008B2777" w:rsidRDefault="00AF47FA" w:rsidP="000F5B3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70AD47" w:themeColor="accent6"/>
                                      <w:lang w:val="en-US"/>
                                    </w:rPr>
                                  </w:pPr>
                                  <w:r w:rsidRPr="008B2777">
                                    <w:rPr>
                                      <w:b/>
                                      <w:bCs/>
                                      <w:color w:val="70AD47" w:themeColor="accent6"/>
                                      <w:lang w:val="en-US"/>
                                    </w:rPr>
                                    <w:t>5</w:t>
                                  </w:r>
                                </w:p>
                                <w:p w14:paraId="69B36746" w14:textId="228DD680" w:rsidR="00AF47FA" w:rsidRPr="008B2777" w:rsidRDefault="00AF47FA" w:rsidP="000F5B3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70AD47" w:themeColor="accent6"/>
                                      <w:lang w:val="en-US"/>
                                    </w:rPr>
                                  </w:pPr>
                                  <w:r w:rsidRPr="008B2777">
                                    <w:rPr>
                                      <w:b/>
                                      <w:bCs/>
                                      <w:color w:val="70AD47" w:themeColor="accent6"/>
                                      <w:lang w:val="en-US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B39207C" id="_x0000_s1028" style="position:absolute;margin-left:156.6pt;margin-top:2.05pt;width:200pt;height:203.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" fillcolor="white [3201]" strokecolor="#70ad47 [3209]" strokeweight="1pt">
                      <v:stroke joinstyle="miter"/>
                      <v:textbox>
                        <w:txbxContent>
                          <w:p w14:paraId="118BB0E2" w14:textId="16DD026C" w:rsidR="000F5B36" w:rsidRPr="008B2777" w:rsidRDefault="007058BA" w:rsidP="000F5B36">
                            <w:pPr>
                              <w:jc w:val="center"/>
                              <w:rPr>
                                <w:b/>
                                <w:bCs/>
                                <w:color w:val="70AD47" w:themeColor="accent6"/>
                                <w:lang w:val="en-US"/>
                              </w:rPr>
                            </w:pPr>
                            <w:r w:rsidRPr="008B2777">
                              <w:rPr>
                                <w:b/>
                                <w:bCs/>
                                <w:color w:val="70AD47" w:themeColor="accent6"/>
                                <w:lang w:val="en-US"/>
                              </w:rPr>
                              <w:t>M</w:t>
                            </w:r>
                          </w:p>
                          <w:p w14:paraId="370D7AFC" w14:textId="4B4D1B80" w:rsidR="000F5B36" w:rsidRPr="008B2777" w:rsidRDefault="00AF47FA" w:rsidP="000F5B36">
                            <w:pPr>
                              <w:jc w:val="center"/>
                              <w:rPr>
                                <w:b/>
                                <w:bCs/>
                                <w:color w:val="70AD47" w:themeColor="accent6"/>
                                <w:lang w:val="en-US"/>
                              </w:rPr>
                            </w:pPr>
                            <w:r w:rsidRPr="008B2777">
                              <w:rPr>
                                <w:b/>
                                <w:bCs/>
                                <w:color w:val="70AD47" w:themeColor="accent6"/>
                                <w:lang w:val="en-US"/>
                              </w:rPr>
                              <w:t>5</w:t>
                            </w:r>
                          </w:p>
                          <w:p w14:paraId="69B36746" w14:textId="228DD680" w:rsidR="00AF47FA" w:rsidRPr="008B2777" w:rsidRDefault="00AF47FA" w:rsidP="000F5B36">
                            <w:pPr>
                              <w:jc w:val="center"/>
                              <w:rPr>
                                <w:b/>
                                <w:bCs/>
                                <w:color w:val="70AD47" w:themeColor="accent6"/>
                                <w:lang w:val="en-US"/>
                              </w:rPr>
                            </w:pPr>
                            <w:r w:rsidRPr="008B2777">
                              <w:rPr>
                                <w:b/>
                                <w:bCs/>
                                <w:color w:val="70AD47" w:themeColor="accent6"/>
                                <w:lang w:val="en-US"/>
                              </w:rPr>
                              <w:t>6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3E8FD34E" wp14:editId="6A8BC147">
                      <wp:simplePos x="0" y="0"/>
                      <wp:positionH relativeFrom="column">
                        <wp:posOffset>1995170</wp:posOffset>
                      </wp:positionH>
                      <wp:positionV relativeFrom="paragraph">
                        <wp:posOffset>330835</wp:posOffset>
                      </wp:positionV>
                      <wp:extent cx="946150" cy="2000250"/>
                      <wp:effectExtent l="0" t="0" r="25400" b="19050"/>
                      <wp:wrapNone/>
                      <wp:docPr id="1884467187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6150" cy="2000250"/>
                              </a:xfrm>
                              <a:prstGeom prst="ellipse">
                                <a:avLst/>
                              </a:prstGeom>
                              <a:ln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5127B3" w14:textId="2DD273D7" w:rsidR="000F5B36" w:rsidRPr="008B2777" w:rsidRDefault="007058BA" w:rsidP="000F5B3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ED7D31" w:themeColor="accent2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8B2777">
                                    <w:rPr>
                                      <w:b/>
                                      <w:bCs/>
                                      <w:color w:val="ED7D31" w:themeColor="accent2"/>
                                      <w:sz w:val="20"/>
                                      <w:szCs w:val="20"/>
                                      <w:lang w:val="en-US"/>
                                    </w:rPr>
                                    <w:t>N</w:t>
                                  </w:r>
                                  <w:r w:rsidR="000F5B36" w:rsidRPr="008B2777">
                                    <w:rPr>
                                      <w:b/>
                                      <w:bCs/>
                                      <w:color w:val="ED7D31" w:themeColor="accent2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and </w:t>
                                  </w:r>
                                  <w:r w:rsidRPr="008B2777">
                                    <w:rPr>
                                      <w:b/>
                                      <w:bCs/>
                                      <w:color w:val="ED7D31" w:themeColor="accent2"/>
                                      <w:sz w:val="20"/>
                                      <w:szCs w:val="20"/>
                                      <w:lang w:val="en-US"/>
                                    </w:rPr>
                                    <w:t>M</w:t>
                                  </w:r>
                                </w:p>
                                <w:p w14:paraId="116CD1A7" w14:textId="508EC00B" w:rsidR="000F5B36" w:rsidRPr="008B2777" w:rsidRDefault="00AF47FA" w:rsidP="000F5B3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ED7D31" w:themeColor="accent2"/>
                                      <w:lang w:val="en-US"/>
                                    </w:rPr>
                                  </w:pPr>
                                  <w:r w:rsidRPr="008B2777">
                                    <w:rPr>
                                      <w:b/>
                                      <w:bCs/>
                                      <w:color w:val="ED7D31" w:themeColor="accent2"/>
                                      <w:lang w:val="en-US"/>
                                    </w:rPr>
                                    <w:t>3</w:t>
                                  </w:r>
                                </w:p>
                                <w:p w14:paraId="78623A75" w14:textId="6B698CD8" w:rsidR="00AF47FA" w:rsidRPr="008B2777" w:rsidRDefault="00AF47FA" w:rsidP="000F5B3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ED7D31" w:themeColor="accent2"/>
                                      <w:lang w:val="en-US"/>
                                    </w:rPr>
                                  </w:pPr>
                                  <w:r w:rsidRPr="008B2777">
                                    <w:rPr>
                                      <w:b/>
                                      <w:bCs/>
                                      <w:color w:val="ED7D31" w:themeColor="accent2"/>
                                      <w:lang w:val="en-US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E8FD34E" id="Oval 8" o:spid="_x0000_s1029" style="position:absolute;margin-left:157.1pt;margin-top:26.05pt;width:74.5pt;height:157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" fillcolor="white [3201]" strokecolor="#ed7d31 [3205]" strokeweight="1pt">
                      <v:stroke joinstyle="miter"/>
                      <v:textbox>
                        <w:txbxContent>
                          <w:p w14:paraId="315127B3" w14:textId="2DD273D7" w:rsidR="000F5B36" w:rsidRPr="008B2777" w:rsidRDefault="007058BA" w:rsidP="000F5B36">
                            <w:pPr>
                              <w:jc w:val="center"/>
                              <w:rPr>
                                <w:b/>
                                <w:bCs/>
                                <w:color w:val="ED7D31" w:themeColor="accent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B2777">
                              <w:rPr>
                                <w:b/>
                                <w:bCs/>
                                <w:color w:val="ED7D31" w:themeColor="accent2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 w:rsidR="000F5B36" w:rsidRPr="008B2777">
                              <w:rPr>
                                <w:b/>
                                <w:bCs/>
                                <w:color w:val="ED7D31" w:themeColor="accent2"/>
                                <w:sz w:val="20"/>
                                <w:szCs w:val="20"/>
                                <w:lang w:val="en-US"/>
                              </w:rPr>
                              <w:t xml:space="preserve"> and </w:t>
                            </w:r>
                            <w:r w:rsidRPr="008B2777">
                              <w:rPr>
                                <w:b/>
                                <w:bCs/>
                                <w:color w:val="ED7D31" w:themeColor="accent2"/>
                                <w:sz w:val="20"/>
                                <w:szCs w:val="20"/>
                                <w:lang w:val="en-US"/>
                              </w:rPr>
                              <w:t>M</w:t>
                            </w:r>
                          </w:p>
                          <w:p w14:paraId="116CD1A7" w14:textId="508EC00B" w:rsidR="000F5B36" w:rsidRPr="008B2777" w:rsidRDefault="00AF47FA" w:rsidP="000F5B36">
                            <w:pPr>
                              <w:jc w:val="center"/>
                              <w:rPr>
                                <w:b/>
                                <w:bCs/>
                                <w:color w:val="ED7D31" w:themeColor="accent2"/>
                                <w:lang w:val="en-US"/>
                              </w:rPr>
                            </w:pPr>
                            <w:r w:rsidRPr="008B2777">
                              <w:rPr>
                                <w:b/>
                                <w:bCs/>
                                <w:color w:val="ED7D31" w:themeColor="accent2"/>
                                <w:lang w:val="en-US"/>
                              </w:rPr>
                              <w:t>3</w:t>
                            </w:r>
                          </w:p>
                          <w:p w14:paraId="78623A75" w14:textId="6B698CD8" w:rsidR="00AF47FA" w:rsidRPr="008B2777" w:rsidRDefault="00AF47FA" w:rsidP="000F5B36">
                            <w:pPr>
                              <w:jc w:val="center"/>
                              <w:rPr>
                                <w:b/>
                                <w:bCs/>
                                <w:color w:val="ED7D31" w:themeColor="accent2"/>
                                <w:lang w:val="en-US"/>
                              </w:rPr>
                            </w:pPr>
                            <w:r w:rsidRPr="008B2777">
                              <w:rPr>
                                <w:b/>
                                <w:bCs/>
                                <w:color w:val="ED7D31" w:themeColor="accent2"/>
                                <w:lang w:val="en-US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1E755658" w14:textId="1F5711B2" w:rsidR="000F5B36" w:rsidRDefault="000F5B36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D733FD0" w14:textId="48ABC7EF" w:rsidR="00A54B56" w:rsidRDefault="00A54B56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8BACA62" w14:textId="4A3C2D02" w:rsidR="00A54B56" w:rsidRDefault="00A54B56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29B1B95" w14:textId="13A958B7" w:rsidR="00A54B56" w:rsidRDefault="005B31F7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813888" behindDoc="0" locked="0" layoutInCell="1" allowOverlap="1" wp14:anchorId="62BD18C7" wp14:editId="0B61B1C8">
                      <wp:simplePos x="0" y="0"/>
                      <wp:positionH relativeFrom="column">
                        <wp:posOffset>3764675</wp:posOffset>
                      </wp:positionH>
                      <wp:positionV relativeFrom="paragraph">
                        <wp:posOffset>-546100</wp:posOffset>
                      </wp:positionV>
                      <wp:extent cx="813600" cy="1318680"/>
                      <wp:effectExtent l="38100" t="38100" r="43815" b="53340"/>
                      <wp:wrapNone/>
                      <wp:docPr id="89635823" name="Rankraštį 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13600" cy="1318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501D60B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Rankraštį 68" o:spid="_x0000_s1026" type="#_x0000_t75" style="position:absolute;margin-left:295.95pt;margin-top:-43.5pt;width:65.05pt;height:104.8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">
                      <v:imagedata r:id="rId39" o:title=""/>
                    </v:shape>
                  </w:pict>
                </mc:Fallback>
              </mc:AlternateContent>
            </w:r>
          </w:p>
          <w:p w14:paraId="4689234C" w14:textId="26E61402" w:rsidR="00A54B56" w:rsidRDefault="005B31F7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814912" behindDoc="0" locked="0" layoutInCell="1" allowOverlap="1" wp14:anchorId="639A5AFB" wp14:editId="6236A953">
                      <wp:simplePos x="0" y="0"/>
                      <wp:positionH relativeFrom="column">
                        <wp:posOffset>3307475</wp:posOffset>
                      </wp:positionH>
                      <wp:positionV relativeFrom="paragraph">
                        <wp:posOffset>-769240</wp:posOffset>
                      </wp:positionV>
                      <wp:extent cx="1044720" cy="1850760"/>
                      <wp:effectExtent l="38100" t="38100" r="41275" b="35560"/>
                      <wp:wrapNone/>
                      <wp:docPr id="395933347" name="Rankraštį 7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44720" cy="1850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326914C" id="Rankraštį 70" o:spid="_x0000_s1026" type="#_x0000_t75" style="position:absolute;margin-left:259.95pt;margin-top:-61.05pt;width:83.25pt;height:146.7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">
                      <v:imagedata r:id="rId41" o:title=""/>
                    </v:shape>
                  </w:pict>
                </mc:Fallback>
              </mc:AlternateContent>
            </w:r>
          </w:p>
          <w:p w14:paraId="47BD45A0" w14:textId="40D850F0" w:rsidR="00A54B56" w:rsidRDefault="005B31F7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815936" behindDoc="0" locked="0" layoutInCell="1" allowOverlap="1" wp14:anchorId="45A5E18D" wp14:editId="3510B9FF">
                      <wp:simplePos x="0" y="0"/>
                      <wp:positionH relativeFrom="column">
                        <wp:posOffset>2869355</wp:posOffset>
                      </wp:positionH>
                      <wp:positionV relativeFrom="paragraph">
                        <wp:posOffset>-925420</wp:posOffset>
                      </wp:positionV>
                      <wp:extent cx="1194840" cy="2177280"/>
                      <wp:effectExtent l="38100" t="38100" r="43815" b="52070"/>
                      <wp:wrapNone/>
                      <wp:docPr id="958929521" name="Rankraštį 7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94840" cy="2177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AB6EEE4" id="Rankraštį 72" o:spid="_x0000_s1026" type="#_x0000_t75" style="position:absolute;margin-left:225.45pt;margin-top:-73.35pt;width:95.1pt;height:172.4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">
                      <v:imagedata r:id="rId43" o:title=""/>
                    </v:shape>
                  </w:pict>
                </mc:Fallback>
              </mc:AlternateContent>
            </w:r>
          </w:p>
          <w:p w14:paraId="77FAFA36" w14:textId="5DB2E113" w:rsidR="00A54B56" w:rsidRDefault="005B31F7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824128" behindDoc="0" locked="0" layoutInCell="1" allowOverlap="1" wp14:anchorId="32717031" wp14:editId="416B0707">
                      <wp:simplePos x="0" y="0"/>
                      <wp:positionH relativeFrom="column">
                        <wp:posOffset>2488475</wp:posOffset>
                      </wp:positionH>
                      <wp:positionV relativeFrom="paragraph">
                        <wp:posOffset>-1093120</wp:posOffset>
                      </wp:positionV>
                      <wp:extent cx="2002320" cy="2450520"/>
                      <wp:effectExtent l="95250" t="152400" r="93345" b="159385"/>
                      <wp:wrapNone/>
                      <wp:docPr id="1030789180" name="Rankraštį 8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02320" cy="2450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C9DEAE8" id="Rankraštį 81" o:spid="_x0000_s1026" type="#_x0000_t75" style="position:absolute;margin-left:191.7pt;margin-top:-94.55pt;width:166.15pt;height:209.9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">
                      <v:imagedata r:id="rId45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812864" behindDoc="0" locked="0" layoutInCell="1" allowOverlap="1" wp14:anchorId="64DBA3C1" wp14:editId="636902D2">
                      <wp:simplePos x="0" y="0"/>
                      <wp:positionH relativeFrom="column">
                        <wp:posOffset>88265</wp:posOffset>
                      </wp:positionH>
                      <wp:positionV relativeFrom="paragraph">
                        <wp:posOffset>-1233805</wp:posOffset>
                      </wp:positionV>
                      <wp:extent cx="5704205" cy="2707005"/>
                      <wp:effectExtent l="38100" t="38100" r="48895" b="36195"/>
                      <wp:wrapNone/>
                      <wp:docPr id="1828734838" name="Rankraštį 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04205" cy="27070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E0334B1" id="Rankraštį 66" o:spid="_x0000_s1026" type="#_x0000_t75" style="position:absolute;margin-left:6.45pt;margin-top:-97.65pt;width:450.1pt;height:214.1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">
                      <v:imagedata r:id="rId47" o:title=""/>
                    </v:shape>
                  </w:pict>
                </mc:Fallback>
              </mc:AlternateContent>
            </w:r>
          </w:p>
          <w:p w14:paraId="179AF224" w14:textId="3BE2A585" w:rsidR="00A54B56" w:rsidRDefault="005B31F7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823104" behindDoc="0" locked="0" layoutInCell="1" allowOverlap="1" wp14:anchorId="465AE714" wp14:editId="4D724C06">
                      <wp:simplePos x="0" y="0"/>
                      <wp:positionH relativeFrom="column">
                        <wp:posOffset>2021840</wp:posOffset>
                      </wp:positionH>
                      <wp:positionV relativeFrom="paragraph">
                        <wp:posOffset>-1122680</wp:posOffset>
                      </wp:positionV>
                      <wp:extent cx="1602740" cy="2285365"/>
                      <wp:effectExtent l="38100" t="38100" r="16510" b="38735"/>
                      <wp:wrapNone/>
                      <wp:docPr id="1515069239" name="Rankraštį 7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02740" cy="22853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9A37F3B" id="Rankraštį 79" o:spid="_x0000_s1026" type="#_x0000_t75" style="position:absolute;margin-left:158.7pt;margin-top:-88.9pt;width:127.15pt;height:180.9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">
                      <v:imagedata r:id="rId49" o:title=""/>
                    </v:shape>
                  </w:pict>
                </mc:Fallback>
              </mc:AlternateContent>
            </w:r>
          </w:p>
          <w:p w14:paraId="1FE6A199" w14:textId="7EAB8E99" w:rsidR="00A54B56" w:rsidRDefault="00A54B56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516863D" w14:textId="010BA51A" w:rsidR="00A54B56" w:rsidRDefault="00A54B56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BCEF689" w14:textId="79118668" w:rsidR="00A54B56" w:rsidRDefault="00A54B56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B259799" w14:textId="647506ED" w:rsidR="00A54B56" w:rsidRDefault="00A54B56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55F0475" w14:textId="6EEAECB5" w:rsidR="00A54B56" w:rsidRDefault="00A54B56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3065C79" w14:textId="75553904" w:rsidR="00A54B56" w:rsidRDefault="00A54B56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53BE384" w14:textId="36AC3BEC" w:rsidR="000F5B36" w:rsidRDefault="000F5B36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79" w:type="dxa"/>
            <w:vMerge w:val="restart"/>
            <w:shd w:val="clear" w:color="auto" w:fill="C9C9C9" w:themeFill="accent3" w:themeFillTint="99"/>
          </w:tcPr>
          <w:p w14:paraId="54695C1E" w14:textId="65E90B46" w:rsidR="006B7A1B" w:rsidRPr="00AF282E" w:rsidRDefault="00743A14" w:rsidP="003F7F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</w:pPr>
            <w:r w:rsidRPr="00AF28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Цвета на диаграмме</w:t>
            </w:r>
            <w:r w:rsidRPr="00AF28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  <w:t>:</w:t>
            </w:r>
          </w:p>
          <w:p w14:paraId="5F5DF021" w14:textId="77777777" w:rsidR="00743A14" w:rsidRPr="00B64C6B" w:rsidRDefault="00743A14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3153" w:type="dxa"/>
              <w:tblLook w:val="04A0" w:firstRow="1" w:lastRow="0" w:firstColumn="1" w:lastColumn="0" w:noHBand="0" w:noVBand="1"/>
            </w:tblPr>
            <w:tblGrid>
              <w:gridCol w:w="1615"/>
              <w:gridCol w:w="1538"/>
            </w:tblGrid>
            <w:tr w:rsidR="006B7A1B" w:rsidRPr="00B64C6B" w14:paraId="7BCC1014" w14:textId="77777777" w:rsidTr="002B420E">
              <w:tc>
                <w:tcPr>
                  <w:tcW w:w="1147" w:type="dxa"/>
                </w:tcPr>
                <w:p w14:paraId="798D66BB" w14:textId="422F57E8" w:rsidR="006B7A1B" w:rsidRPr="002B420E" w:rsidRDefault="002B420E" w:rsidP="003F7F3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Синие линии</w:t>
                  </w:r>
                </w:p>
              </w:tc>
              <w:tc>
                <w:tcPr>
                  <w:tcW w:w="2006" w:type="dxa"/>
                </w:tcPr>
                <w:p w14:paraId="40AB042D" w14:textId="49D82F56" w:rsidR="006B7A1B" w:rsidRPr="007058BA" w:rsidRDefault="00743A14" w:rsidP="003F7F37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lt-LT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not</w:t>
                  </w:r>
                  <w:r w:rsidR="007058B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7058BA">
                    <w:rPr>
                      <w:rFonts w:ascii="Times New Roman" w:hAnsi="Times New Roman" w:cs="Times New Roman"/>
                      <w:sz w:val="24"/>
                      <w:szCs w:val="24"/>
                      <w:lang w:val="lt-LT"/>
                    </w:rPr>
                    <w:t>N</w:t>
                  </w:r>
                </w:p>
              </w:tc>
            </w:tr>
            <w:tr w:rsidR="006B7A1B" w:rsidRPr="00523C1C" w14:paraId="21C502D3" w14:textId="77777777" w:rsidTr="002B420E">
              <w:tc>
                <w:tcPr>
                  <w:tcW w:w="1147" w:type="dxa"/>
                </w:tcPr>
                <w:p w14:paraId="510437BF" w14:textId="77777777" w:rsidR="006B7A1B" w:rsidRDefault="00C74980" w:rsidP="003F7F3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Зелёные</w:t>
                  </w:r>
                </w:p>
                <w:p w14:paraId="5E91D862" w14:textId="29DB6A30" w:rsidR="00C74980" w:rsidRPr="00C74980" w:rsidRDefault="00C74980" w:rsidP="003F7F3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линии</w:t>
                  </w:r>
                </w:p>
              </w:tc>
              <w:tc>
                <w:tcPr>
                  <w:tcW w:w="2006" w:type="dxa"/>
                </w:tcPr>
                <w:p w14:paraId="1C271107" w14:textId="44DDC0AD" w:rsidR="006B7A1B" w:rsidRPr="00523C1C" w:rsidRDefault="0077761C" w:rsidP="003F7F3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M</w:t>
                  </w:r>
                </w:p>
              </w:tc>
            </w:tr>
            <w:tr w:rsidR="006B7A1B" w:rsidRPr="00523C1C" w14:paraId="2F0FEFB4" w14:textId="77777777" w:rsidTr="002B420E">
              <w:tc>
                <w:tcPr>
                  <w:tcW w:w="1147" w:type="dxa"/>
                </w:tcPr>
                <w:p w14:paraId="1A083EC4" w14:textId="08D654DA" w:rsidR="00C74980" w:rsidRDefault="00C74980" w:rsidP="00C7498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Синие и зелёные пересекаются</w:t>
                  </w:r>
                </w:p>
                <w:p w14:paraId="1E0A24DB" w14:textId="495CA50B" w:rsidR="006B7A1B" w:rsidRPr="00523C1C" w:rsidRDefault="006B7A1B" w:rsidP="003F7F3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006" w:type="dxa"/>
                </w:tcPr>
                <w:p w14:paraId="0634B4FD" w14:textId="3E931B9F" w:rsidR="006B7A1B" w:rsidRPr="0077761C" w:rsidRDefault="0077761C" w:rsidP="003F7F3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23C1C">
                    <w:rPr>
                      <w:rFonts w:ascii="Times New Roman" w:hAnsi="Times New Roman" w:cs="Times New Roman"/>
                      <w:sz w:val="24"/>
                      <w:szCs w:val="24"/>
                    </w:rPr>
                    <w:t>&amp;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lt-LT"/>
                    </w:rPr>
                    <w:t>and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  <w:r w:rsidRPr="00523C1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-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пересечение</w:t>
                  </w:r>
                </w:p>
              </w:tc>
            </w:tr>
          </w:tbl>
          <w:p w14:paraId="22EE5C29" w14:textId="77777777" w:rsidR="000F5B36" w:rsidRDefault="000F5B36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2364DC" w14:textId="77777777" w:rsidR="0077761C" w:rsidRPr="00AF282E" w:rsidRDefault="00523C1C" w:rsidP="003F7F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</w:pPr>
            <w:r w:rsidRPr="00AF28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Пояснение</w:t>
            </w:r>
            <w:r w:rsidRPr="00AF28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  <w:t>:</w:t>
            </w:r>
          </w:p>
          <w:p w14:paraId="3CD02FCA" w14:textId="25609E28" w:rsidR="00523C1C" w:rsidRDefault="00523C1C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Логический элемент </w:t>
            </w: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обозначает, что мы берём пересечение </w:t>
            </w:r>
            <w:r w:rsidR="00AF282E">
              <w:rPr>
                <w:rFonts w:ascii="Times New Roman" w:hAnsi="Times New Roman" w:cs="Times New Roman"/>
                <w:sz w:val="24"/>
                <w:szCs w:val="24"/>
              </w:rPr>
              <w:t>линий.</w:t>
            </w:r>
          </w:p>
          <w:p w14:paraId="4A46B98D" w14:textId="77777777" w:rsidR="00AF282E" w:rsidRDefault="00AF282E" w:rsidP="003F7F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</w:pPr>
            <w:r w:rsidRPr="00AF28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</w:t>
            </w:r>
            <w:r w:rsidRPr="00AF28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  <w:t>:</w:t>
            </w:r>
          </w:p>
          <w:p w14:paraId="75941E2F" w14:textId="51C589C0" w:rsidR="00AF282E" w:rsidRPr="00AF282E" w:rsidRDefault="00AF282E" w:rsidP="003F7F37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AF282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5, 6</w:t>
            </w:r>
          </w:p>
        </w:tc>
      </w:tr>
      <w:tr w:rsidR="000F5B36" w14:paraId="0BF504C5" w14:textId="77777777" w:rsidTr="00FE44E1">
        <w:tc>
          <w:tcPr>
            <w:tcW w:w="2830" w:type="dxa"/>
            <w:shd w:val="clear" w:color="auto" w:fill="BDD6EE" w:themeFill="accent1" w:themeFillTint="66"/>
          </w:tcPr>
          <w:p w14:paraId="6F723F6C" w14:textId="68F2C0A0" w:rsidR="000F5B36" w:rsidRDefault="000F5B36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Массив</w:t>
            </w: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N:</w:t>
            </w:r>
          </w:p>
        </w:tc>
        <w:tc>
          <w:tcPr>
            <w:tcW w:w="9379" w:type="dxa"/>
            <w:vMerge/>
          </w:tcPr>
          <w:p w14:paraId="0CF81536" w14:textId="77777777" w:rsidR="000F5B36" w:rsidRDefault="000F5B36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79" w:type="dxa"/>
            <w:vMerge/>
            <w:shd w:val="clear" w:color="auto" w:fill="C9C9C9" w:themeFill="accent3" w:themeFillTint="99"/>
          </w:tcPr>
          <w:p w14:paraId="24527F94" w14:textId="77777777" w:rsidR="000F5B36" w:rsidRDefault="000F5B36" w:rsidP="003F7F37">
            <w:pPr>
              <w:rPr>
                <w:rStyle w:val="CommentReference"/>
              </w:rPr>
            </w:pPr>
          </w:p>
        </w:tc>
      </w:tr>
      <w:tr w:rsidR="000F5B36" w14:paraId="1D379AE7" w14:textId="77777777" w:rsidTr="00FE44E1">
        <w:tc>
          <w:tcPr>
            <w:tcW w:w="2830" w:type="dxa"/>
            <w:shd w:val="clear" w:color="auto" w:fill="C9C9C9" w:themeFill="accent3" w:themeFillTint="99"/>
          </w:tcPr>
          <w:p w14:paraId="51C4AF4A" w14:textId="7972CA5F" w:rsidR="000F5B36" w:rsidRPr="00CB6EC8" w:rsidRDefault="000F5B36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[1, 2, 3, 4]</w:t>
            </w:r>
          </w:p>
        </w:tc>
        <w:tc>
          <w:tcPr>
            <w:tcW w:w="9379" w:type="dxa"/>
            <w:vMerge/>
          </w:tcPr>
          <w:p w14:paraId="01858CCB" w14:textId="77777777" w:rsidR="000F5B36" w:rsidRDefault="000F5B36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79" w:type="dxa"/>
            <w:vMerge/>
            <w:shd w:val="clear" w:color="auto" w:fill="C9C9C9" w:themeFill="accent3" w:themeFillTint="99"/>
          </w:tcPr>
          <w:p w14:paraId="7B76F23A" w14:textId="77777777" w:rsidR="000F5B36" w:rsidRDefault="000F5B36" w:rsidP="003F7F37">
            <w:pPr>
              <w:rPr>
                <w:rStyle w:val="CommentReference"/>
              </w:rPr>
            </w:pPr>
          </w:p>
        </w:tc>
      </w:tr>
      <w:tr w:rsidR="000F5B36" w14:paraId="61D96A0E" w14:textId="77777777" w:rsidTr="00FE44E1">
        <w:tc>
          <w:tcPr>
            <w:tcW w:w="2830" w:type="dxa"/>
            <w:shd w:val="clear" w:color="auto" w:fill="BDD6EE" w:themeFill="accent1" w:themeFillTint="66"/>
          </w:tcPr>
          <w:p w14:paraId="50BD06F8" w14:textId="4BE72C12" w:rsidR="000F5B36" w:rsidRDefault="000F5B36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Массив</w:t>
            </w: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M:</w:t>
            </w:r>
          </w:p>
        </w:tc>
        <w:tc>
          <w:tcPr>
            <w:tcW w:w="9379" w:type="dxa"/>
            <w:vMerge/>
          </w:tcPr>
          <w:p w14:paraId="7EC130E1" w14:textId="77777777" w:rsidR="000F5B36" w:rsidRDefault="000F5B36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79" w:type="dxa"/>
            <w:vMerge/>
            <w:shd w:val="clear" w:color="auto" w:fill="C9C9C9" w:themeFill="accent3" w:themeFillTint="99"/>
          </w:tcPr>
          <w:p w14:paraId="547D314E" w14:textId="77777777" w:rsidR="000F5B36" w:rsidRDefault="000F5B36" w:rsidP="003F7F37">
            <w:pPr>
              <w:rPr>
                <w:rStyle w:val="CommentReference"/>
              </w:rPr>
            </w:pPr>
          </w:p>
        </w:tc>
      </w:tr>
      <w:tr w:rsidR="000F5B36" w14:paraId="2F4E764C" w14:textId="77777777" w:rsidTr="00FE44E1">
        <w:tc>
          <w:tcPr>
            <w:tcW w:w="2830" w:type="dxa"/>
            <w:shd w:val="clear" w:color="auto" w:fill="C9C9C9" w:themeFill="accent3" w:themeFillTint="99"/>
          </w:tcPr>
          <w:p w14:paraId="6CC68A6D" w14:textId="4ECCD673" w:rsidR="000F5B36" w:rsidRDefault="000F5B36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[3, 4, 5, 6]</w:t>
            </w:r>
          </w:p>
        </w:tc>
        <w:tc>
          <w:tcPr>
            <w:tcW w:w="9379" w:type="dxa"/>
            <w:vMerge/>
          </w:tcPr>
          <w:p w14:paraId="17B974A8" w14:textId="77777777" w:rsidR="000F5B36" w:rsidRDefault="000F5B36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79" w:type="dxa"/>
            <w:vMerge/>
            <w:shd w:val="clear" w:color="auto" w:fill="C9C9C9" w:themeFill="accent3" w:themeFillTint="99"/>
          </w:tcPr>
          <w:p w14:paraId="40BD0AA7" w14:textId="77777777" w:rsidR="000F5B36" w:rsidRDefault="000F5B36" w:rsidP="003F7F37">
            <w:pPr>
              <w:rPr>
                <w:rStyle w:val="CommentReference"/>
              </w:rPr>
            </w:pPr>
          </w:p>
        </w:tc>
      </w:tr>
      <w:tr w:rsidR="000F5B36" w:rsidRPr="007E11A9" w14:paraId="206F6B64" w14:textId="77777777" w:rsidTr="00FE44E1">
        <w:tc>
          <w:tcPr>
            <w:tcW w:w="2830" w:type="dxa"/>
            <w:shd w:val="clear" w:color="auto" w:fill="BDD6EE" w:themeFill="accent1" w:themeFillTint="66"/>
          </w:tcPr>
          <w:p w14:paraId="781346E1" w14:textId="036B3F2D" w:rsidR="000F5B36" w:rsidRDefault="000F5B36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Входит только в массив</w:t>
            </w: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: N</w:t>
            </w:r>
          </w:p>
        </w:tc>
        <w:tc>
          <w:tcPr>
            <w:tcW w:w="9379" w:type="dxa"/>
            <w:vMerge/>
          </w:tcPr>
          <w:p w14:paraId="16932A5D" w14:textId="77777777" w:rsidR="000F5B36" w:rsidRPr="007E11A9" w:rsidRDefault="000F5B36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9" w:type="dxa"/>
            <w:vMerge/>
            <w:shd w:val="clear" w:color="auto" w:fill="C9C9C9" w:themeFill="accent3" w:themeFillTint="99"/>
          </w:tcPr>
          <w:p w14:paraId="26CCF8BE" w14:textId="77777777" w:rsidR="000F5B36" w:rsidRDefault="000F5B36" w:rsidP="003F7F37">
            <w:pPr>
              <w:rPr>
                <w:rStyle w:val="CommentReference"/>
              </w:rPr>
            </w:pPr>
          </w:p>
        </w:tc>
      </w:tr>
      <w:tr w:rsidR="000F5B36" w:rsidRPr="007E11A9" w14:paraId="1FCF5BB5" w14:textId="77777777" w:rsidTr="00FE44E1">
        <w:tc>
          <w:tcPr>
            <w:tcW w:w="2830" w:type="dxa"/>
            <w:shd w:val="clear" w:color="auto" w:fill="C9C9C9" w:themeFill="accent3" w:themeFillTint="99"/>
          </w:tcPr>
          <w:p w14:paraId="6D77910D" w14:textId="74FEC276" w:rsidR="000F5B36" w:rsidRPr="00FD1930" w:rsidRDefault="000F5B36" w:rsidP="003F7F37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1, 2</w:t>
            </w:r>
          </w:p>
        </w:tc>
        <w:tc>
          <w:tcPr>
            <w:tcW w:w="9379" w:type="dxa"/>
            <w:vMerge/>
          </w:tcPr>
          <w:p w14:paraId="1F0482A1" w14:textId="77777777" w:rsidR="000F5B36" w:rsidRPr="007E11A9" w:rsidRDefault="000F5B36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9" w:type="dxa"/>
            <w:vMerge/>
            <w:shd w:val="clear" w:color="auto" w:fill="C9C9C9" w:themeFill="accent3" w:themeFillTint="99"/>
          </w:tcPr>
          <w:p w14:paraId="0B142B57" w14:textId="77777777" w:rsidR="000F5B36" w:rsidRDefault="000F5B36" w:rsidP="003F7F37">
            <w:pPr>
              <w:rPr>
                <w:rStyle w:val="CommentReference"/>
              </w:rPr>
            </w:pPr>
          </w:p>
        </w:tc>
      </w:tr>
      <w:tr w:rsidR="000F5B36" w:rsidRPr="007E11A9" w14:paraId="431481B5" w14:textId="77777777" w:rsidTr="00FE44E1">
        <w:tc>
          <w:tcPr>
            <w:tcW w:w="2830" w:type="dxa"/>
            <w:shd w:val="clear" w:color="auto" w:fill="BDD6EE" w:themeFill="accent1" w:themeFillTint="66"/>
          </w:tcPr>
          <w:p w14:paraId="3D8052CD" w14:textId="3038C5A8" w:rsidR="000F5B36" w:rsidRPr="00D47A33" w:rsidRDefault="000F5B36" w:rsidP="00D47A33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Входит только в массив</w:t>
            </w: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: M</w:t>
            </w:r>
          </w:p>
        </w:tc>
        <w:tc>
          <w:tcPr>
            <w:tcW w:w="9379" w:type="dxa"/>
            <w:vMerge/>
          </w:tcPr>
          <w:p w14:paraId="7EF54BE6" w14:textId="77777777" w:rsidR="000F5B36" w:rsidRPr="007E11A9" w:rsidRDefault="000F5B36" w:rsidP="00D47A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9" w:type="dxa"/>
            <w:vMerge/>
            <w:shd w:val="clear" w:color="auto" w:fill="C9C9C9" w:themeFill="accent3" w:themeFillTint="99"/>
          </w:tcPr>
          <w:p w14:paraId="236DB70F" w14:textId="77777777" w:rsidR="000F5B36" w:rsidRDefault="000F5B36" w:rsidP="00D47A33">
            <w:pPr>
              <w:rPr>
                <w:rStyle w:val="CommentReference"/>
              </w:rPr>
            </w:pPr>
          </w:p>
        </w:tc>
      </w:tr>
      <w:tr w:rsidR="000F5B36" w:rsidRPr="007E11A9" w14:paraId="5E3A8199" w14:textId="77777777" w:rsidTr="00FE44E1">
        <w:tc>
          <w:tcPr>
            <w:tcW w:w="2830" w:type="dxa"/>
            <w:shd w:val="clear" w:color="auto" w:fill="C9C9C9" w:themeFill="accent3" w:themeFillTint="99"/>
          </w:tcPr>
          <w:p w14:paraId="04C0CCA2" w14:textId="53468813" w:rsidR="000F5B36" w:rsidRPr="00FD1930" w:rsidRDefault="000F5B36" w:rsidP="00D47A33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5, 6</w:t>
            </w:r>
          </w:p>
        </w:tc>
        <w:tc>
          <w:tcPr>
            <w:tcW w:w="9379" w:type="dxa"/>
            <w:vMerge/>
          </w:tcPr>
          <w:p w14:paraId="73770817" w14:textId="77777777" w:rsidR="000F5B36" w:rsidRPr="007E11A9" w:rsidRDefault="000F5B36" w:rsidP="00D47A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9" w:type="dxa"/>
            <w:vMerge/>
            <w:shd w:val="clear" w:color="auto" w:fill="C9C9C9" w:themeFill="accent3" w:themeFillTint="99"/>
          </w:tcPr>
          <w:p w14:paraId="387E3EC3" w14:textId="77777777" w:rsidR="000F5B36" w:rsidRDefault="000F5B36" w:rsidP="00D47A33">
            <w:pPr>
              <w:rPr>
                <w:rStyle w:val="CommentReference"/>
              </w:rPr>
            </w:pPr>
          </w:p>
        </w:tc>
      </w:tr>
      <w:tr w:rsidR="000F5B36" w14:paraId="6AA6B9FF" w14:textId="77777777" w:rsidTr="00FE44E1">
        <w:tc>
          <w:tcPr>
            <w:tcW w:w="2830" w:type="dxa"/>
            <w:shd w:val="clear" w:color="auto" w:fill="BDD6EE" w:themeFill="accent1" w:themeFillTint="66"/>
          </w:tcPr>
          <w:p w14:paraId="70FE03F2" w14:textId="286C7DB3" w:rsidR="000F5B36" w:rsidRDefault="000F5B36" w:rsidP="00D47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Входит в оба массива</w:t>
            </w:r>
          </w:p>
        </w:tc>
        <w:tc>
          <w:tcPr>
            <w:tcW w:w="9379" w:type="dxa"/>
            <w:vMerge/>
          </w:tcPr>
          <w:p w14:paraId="5BEA48E8" w14:textId="77777777" w:rsidR="000F5B36" w:rsidRDefault="000F5B36" w:rsidP="00D47A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79" w:type="dxa"/>
            <w:vMerge/>
            <w:shd w:val="clear" w:color="auto" w:fill="C9C9C9" w:themeFill="accent3" w:themeFillTint="99"/>
          </w:tcPr>
          <w:p w14:paraId="45FBDEFF" w14:textId="77777777" w:rsidR="000F5B36" w:rsidRDefault="000F5B36" w:rsidP="00D47A33">
            <w:pPr>
              <w:rPr>
                <w:rStyle w:val="CommentReference"/>
              </w:rPr>
            </w:pPr>
          </w:p>
        </w:tc>
      </w:tr>
      <w:tr w:rsidR="000F5B36" w14:paraId="79A1E8B7" w14:textId="77777777" w:rsidTr="00FE44E1">
        <w:tc>
          <w:tcPr>
            <w:tcW w:w="2830" w:type="dxa"/>
            <w:shd w:val="clear" w:color="auto" w:fill="C9C9C9" w:themeFill="accent3" w:themeFillTint="99"/>
          </w:tcPr>
          <w:p w14:paraId="193A51EB" w14:textId="7A6C3D46" w:rsidR="000F5B36" w:rsidRPr="000F5B36" w:rsidRDefault="000F5B36" w:rsidP="00D47A33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3, 4</w:t>
            </w:r>
          </w:p>
        </w:tc>
        <w:tc>
          <w:tcPr>
            <w:tcW w:w="9379" w:type="dxa"/>
            <w:vMerge/>
          </w:tcPr>
          <w:p w14:paraId="6D655586" w14:textId="77777777" w:rsidR="000F5B36" w:rsidRDefault="000F5B36" w:rsidP="00D47A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79" w:type="dxa"/>
            <w:vMerge/>
            <w:shd w:val="clear" w:color="auto" w:fill="C9C9C9" w:themeFill="accent3" w:themeFillTint="99"/>
          </w:tcPr>
          <w:p w14:paraId="638ED583" w14:textId="77777777" w:rsidR="000F5B36" w:rsidRDefault="000F5B36" w:rsidP="00D47A33">
            <w:pPr>
              <w:rPr>
                <w:rStyle w:val="CommentReference"/>
              </w:rPr>
            </w:pPr>
          </w:p>
        </w:tc>
      </w:tr>
    </w:tbl>
    <w:p w14:paraId="4BD68B38" w14:textId="6581B7B4" w:rsidR="00C867EF" w:rsidRDefault="00446348" w:rsidP="00C678CF">
      <w:pPr>
        <w:pStyle w:val="Heading3"/>
      </w:pPr>
      <w:commentRangeStart w:id="6"/>
      <w:r>
        <w:lastRenderedPageBreak/>
        <w:t>Примеры к</w:t>
      </w:r>
      <w:r w:rsidR="00286C60">
        <w:t>омбинации</w:t>
      </w:r>
    </w:p>
    <w:p w14:paraId="715AAE0F" w14:textId="7892AE15" w:rsidR="00C678CF" w:rsidRPr="00286C60" w:rsidRDefault="00A42C14" w:rsidP="00F275ED">
      <w:pPr>
        <w:rPr>
          <w:rFonts w:ascii="Times New Roman" w:hAnsi="Times New Roman" w:cs="Times New Roman"/>
          <w:sz w:val="24"/>
          <w:szCs w:val="24"/>
        </w:rPr>
      </w:pPr>
      <w:r w:rsidRPr="00A42C14">
        <w:rPr>
          <w:rFonts w:ascii="Times New Roman" w:hAnsi="Times New Roman" w:cs="Times New Roman"/>
          <w:sz w:val="24"/>
          <w:szCs w:val="24"/>
        </w:rPr>
        <w:t>Серым цветом показаны элементы, которые входят в итоговый массив.</w:t>
      </w:r>
    </w:p>
    <w:p w14:paraId="40D785CE" w14:textId="62A673BC" w:rsidR="00C867EF" w:rsidRDefault="00286C60" w:rsidP="00F275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6C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B2EAA9" wp14:editId="1F143D86">
            <wp:extent cx="9777730" cy="5489575"/>
            <wp:effectExtent l="0" t="0" r="0" b="0"/>
            <wp:docPr id="264412791" name="Paveikslėlis 1" descr="Paveikslėlis, kuriame yra ekrano kopija, apskritimas, Šriftas, diagrama&#10;&#10;Dirbtinio intelekto sugeneruotas turinys gali būti neteising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12791" name="Paveikslėlis 1" descr="Paveikslėlis, kuriame yra ekrano kopija, apskritimas, Šriftas, diagrama&#10;&#10;Dirbtinio intelekto sugeneruotas turinys gali būti neteisingas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48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6"/>
      <w:r w:rsidR="00446348">
        <w:rPr>
          <w:rStyle w:val="CommentReference"/>
        </w:rPr>
        <w:commentReference w:id="6"/>
      </w:r>
    </w:p>
    <w:p w14:paraId="6D8FEB1D" w14:textId="77777777" w:rsidR="00C867EF" w:rsidRPr="00C867EF" w:rsidRDefault="00C867EF" w:rsidP="00F275E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A45938" w14:textId="77777777" w:rsidR="00C2435F" w:rsidRDefault="00C2435F" w:rsidP="00F275ED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15588" w:type="dxa"/>
        <w:tblLook w:val="04A0" w:firstRow="1" w:lastRow="0" w:firstColumn="1" w:lastColumn="0" w:noHBand="0" w:noVBand="1"/>
      </w:tblPr>
      <w:tblGrid>
        <w:gridCol w:w="2830"/>
        <w:gridCol w:w="9379"/>
        <w:gridCol w:w="3379"/>
      </w:tblGrid>
      <w:tr w:rsidR="00C867EF" w:rsidRPr="00DC7FF6" w14:paraId="42C985FA" w14:textId="77777777" w:rsidTr="003F7F37">
        <w:tc>
          <w:tcPr>
            <w:tcW w:w="2830" w:type="dxa"/>
            <w:shd w:val="clear" w:color="auto" w:fill="BDD6EE" w:themeFill="accent1" w:themeFillTint="66"/>
          </w:tcPr>
          <w:p w14:paraId="68949EDD" w14:textId="77777777" w:rsidR="00C867EF" w:rsidRPr="00FE44E1" w:rsidRDefault="00C867EF" w:rsidP="003F7F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5EAA">
              <w:rPr>
                <w:rFonts w:ascii="Times New Roman" w:hAnsi="Times New Roman" w:cs="Times New Roman"/>
                <w:b/>
                <w:bCs/>
                <w:highlight w:val="yellow"/>
              </w:rPr>
              <w:lastRenderedPageBreak/>
              <w:t>Ваше</w:t>
            </w:r>
            <w:r w:rsidRPr="003E5EAA">
              <w:rPr>
                <w:rFonts w:ascii="Times New Roman" w:hAnsi="Times New Roman" w:cs="Times New Roman"/>
                <w:b/>
                <w:bCs/>
              </w:rPr>
              <w:t xml:space="preserve"> логического выражение </w:t>
            </w:r>
            <w:r>
              <w:rPr>
                <w:rFonts w:ascii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Только для з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адани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9379" w:type="dxa"/>
            <w:shd w:val="clear" w:color="auto" w:fill="BDD6EE" w:themeFill="accent1" w:themeFillTint="66"/>
          </w:tcPr>
          <w:p w14:paraId="289F6FF5" w14:textId="77777777" w:rsidR="00C867EF" w:rsidRPr="00DC7FF6" w:rsidRDefault="00C867EF" w:rsidP="003F7F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</w:pPr>
            <w:r w:rsidRPr="00DC7F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Круги Эйлера</w:t>
            </w:r>
            <w:r w:rsidRPr="00DC7F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  <w:t>:</w:t>
            </w:r>
          </w:p>
        </w:tc>
        <w:tc>
          <w:tcPr>
            <w:tcW w:w="3379" w:type="dxa"/>
            <w:shd w:val="clear" w:color="auto" w:fill="BDD6EE" w:themeFill="accent1" w:themeFillTint="66"/>
          </w:tcPr>
          <w:p w14:paraId="0796E485" w14:textId="77777777" w:rsidR="00C867EF" w:rsidRPr="00DC7FF6" w:rsidRDefault="00C867EF" w:rsidP="003F7F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</w:pPr>
            <w:r w:rsidRPr="00DC7F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</w:t>
            </w:r>
            <w:r w:rsidRPr="00DC7F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  <w:t>:</w:t>
            </w:r>
          </w:p>
        </w:tc>
      </w:tr>
      <w:tr w:rsidR="00C867EF" w:rsidRPr="00C867EF" w14:paraId="2314C1BA" w14:textId="77777777" w:rsidTr="003F7F37">
        <w:tc>
          <w:tcPr>
            <w:tcW w:w="2830" w:type="dxa"/>
          </w:tcPr>
          <w:p w14:paraId="4825A27C" w14:textId="77777777" w:rsidR="00C867EF" w:rsidRPr="003E5EAA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</w:tc>
        <w:tc>
          <w:tcPr>
            <w:tcW w:w="9379" w:type="dxa"/>
            <w:vMerge w:val="restart"/>
          </w:tcPr>
          <w:p w14:paraId="66D740A4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25716231" wp14:editId="09D0C37A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44450</wp:posOffset>
                      </wp:positionV>
                      <wp:extent cx="5838825" cy="2876550"/>
                      <wp:effectExtent l="0" t="0" r="28575" b="19050"/>
                      <wp:wrapNone/>
                      <wp:docPr id="831136683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38825" cy="2876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1D7FB57" w14:textId="77777777" w:rsidR="00C867EF" w:rsidRDefault="00C867EF" w:rsidP="00C867E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716231" id="_x0000_s1030" type="#_x0000_t202" style="position:absolute;margin-left:.7pt;margin-top:3.5pt;width:459.75pt;height:226.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" fillcolor="white [3201]" strokeweight=".5pt">
                      <v:textbox>
                        <w:txbxContent>
                          <w:p w14:paraId="21D7FB57" w14:textId="77777777" w:rsidR="00C867EF" w:rsidRDefault="00C867EF" w:rsidP="00C867EF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28E7D259" wp14:editId="607D6E8E">
                      <wp:simplePos x="0" y="0"/>
                      <wp:positionH relativeFrom="column">
                        <wp:posOffset>94615</wp:posOffset>
                      </wp:positionH>
                      <wp:positionV relativeFrom="paragraph">
                        <wp:posOffset>130175</wp:posOffset>
                      </wp:positionV>
                      <wp:extent cx="5721350" cy="2714625"/>
                      <wp:effectExtent l="0" t="0" r="12700" b="28575"/>
                      <wp:wrapNone/>
                      <wp:docPr id="1184122288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21350" cy="27146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C241A9" id="Rectangle 7" o:spid="_x0000_s1026" style="position:absolute;margin-left:7.45pt;margin-top:10.25pt;width:450.5pt;height:213.75pt;z-index:251844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" fillcolor="white [3201]" strokecolor="#5b9bd5 [3204]" strokeweight="1pt"/>
                  </w:pict>
                </mc:Fallback>
              </mc:AlternateContent>
            </w:r>
          </w:p>
          <w:p w14:paraId="6AD7CC5C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47072FB4" wp14:editId="79BDD85D">
                      <wp:simplePos x="0" y="0"/>
                      <wp:positionH relativeFrom="column">
                        <wp:posOffset>356870</wp:posOffset>
                      </wp:positionH>
                      <wp:positionV relativeFrom="paragraph">
                        <wp:posOffset>26035</wp:posOffset>
                      </wp:positionV>
                      <wp:extent cx="2578100" cy="2578100"/>
                      <wp:effectExtent l="0" t="0" r="12700" b="12700"/>
                      <wp:wrapNone/>
                      <wp:docPr id="1934665075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8100" cy="257810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C48BFD" w14:textId="77777777" w:rsidR="00C867EF" w:rsidRDefault="00C867EF" w:rsidP="00C867EF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?</w:t>
                                  </w:r>
                                </w:p>
                                <w:p w14:paraId="533B2946" w14:textId="77777777" w:rsidR="00C867EF" w:rsidRPr="00EB55B6" w:rsidRDefault="00C867EF" w:rsidP="00C867EF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7072FB4" id="_x0000_s1031" style="position:absolute;margin-left:28.1pt;margin-top:2.05pt;width:203pt;height:203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" filled="f" strokecolor="black [3200]">
                      <v:textbox>
                        <w:txbxContent>
                          <w:p w14:paraId="14C48BFD" w14:textId="77777777" w:rsidR="00C867EF" w:rsidRDefault="00C867EF" w:rsidP="00C867E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?</w:t>
                            </w:r>
                          </w:p>
                          <w:p w14:paraId="533B2946" w14:textId="77777777" w:rsidR="00C867EF" w:rsidRPr="00EB55B6" w:rsidRDefault="00C867EF" w:rsidP="00C867E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03226F09" wp14:editId="5B0A5A80">
                      <wp:simplePos x="0" y="0"/>
                      <wp:positionH relativeFrom="column">
                        <wp:posOffset>1988820</wp:posOffset>
                      </wp:positionH>
                      <wp:positionV relativeFrom="paragraph">
                        <wp:posOffset>26035</wp:posOffset>
                      </wp:positionV>
                      <wp:extent cx="2540000" cy="2584450"/>
                      <wp:effectExtent l="0" t="0" r="12700" b="25400"/>
                      <wp:wrapNone/>
                      <wp:docPr id="151419365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0000" cy="25844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4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4"/>
                              </a:fontRef>
                            </wps:style>
                            <wps:txbx>
                              <w:txbxContent>
                                <w:p w14:paraId="075F12CD" w14:textId="77777777" w:rsidR="00C867EF" w:rsidRDefault="00C867EF" w:rsidP="00C867EF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?</w:t>
                                  </w:r>
                                </w:p>
                                <w:p w14:paraId="65610468" w14:textId="77777777" w:rsidR="00C867EF" w:rsidRPr="00EB55B6" w:rsidRDefault="00C867EF" w:rsidP="00C867EF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3226F09" id="_x0000_s1032" style="position:absolute;margin-left:156.6pt;margin-top:2.05pt;width:200pt;height:203.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" filled="f" strokecolor="#ffc000 [3207]">
                      <v:textbox>
                        <w:txbxContent>
                          <w:p w14:paraId="075F12CD" w14:textId="77777777" w:rsidR="00C867EF" w:rsidRDefault="00C867EF" w:rsidP="00C867E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?</w:t>
                            </w:r>
                          </w:p>
                          <w:p w14:paraId="65610468" w14:textId="77777777" w:rsidR="00C867EF" w:rsidRPr="00EB55B6" w:rsidRDefault="00C867EF" w:rsidP="00C867E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373EBD1D" wp14:editId="7CE9DF7E">
                      <wp:simplePos x="0" y="0"/>
                      <wp:positionH relativeFrom="column">
                        <wp:posOffset>1995170</wp:posOffset>
                      </wp:positionH>
                      <wp:positionV relativeFrom="paragraph">
                        <wp:posOffset>330835</wp:posOffset>
                      </wp:positionV>
                      <wp:extent cx="946150" cy="2000250"/>
                      <wp:effectExtent l="0" t="0" r="25400" b="19050"/>
                      <wp:wrapNone/>
                      <wp:docPr id="523410713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6150" cy="20002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6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6"/>
                              </a:fontRef>
                            </wps:style>
                            <wps:txbx>
                              <w:txbxContent>
                                <w:p w14:paraId="66ECE490" w14:textId="77777777" w:rsidR="00C867EF" w:rsidRDefault="00C867EF" w:rsidP="00C867EF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? and ?</w:t>
                                  </w:r>
                                </w:p>
                                <w:p w14:paraId="2909587B" w14:textId="77777777" w:rsidR="00C867EF" w:rsidRPr="004F2253" w:rsidRDefault="00C867EF" w:rsidP="00C867EF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73EBD1D" id="_x0000_s1033" style="position:absolute;margin-left:157.1pt;margin-top:26.05pt;width:74.5pt;height:157.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" filled="f" strokecolor="#70ad47 [3209]">
                      <v:textbox>
                        <w:txbxContent>
                          <w:p w14:paraId="66ECE490" w14:textId="77777777" w:rsidR="00C867EF" w:rsidRDefault="00C867EF" w:rsidP="00C867E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?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and ?</w:t>
                            </w:r>
                            <w:proofErr w:type="gramEnd"/>
                          </w:p>
                          <w:p w14:paraId="2909587B" w14:textId="77777777" w:rsidR="00C867EF" w:rsidRPr="004F2253" w:rsidRDefault="00C867EF" w:rsidP="00C867E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73C7DE21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5A189CE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1307A61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BD3AD36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2A8BF84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EC80F0F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BF67FB3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A8DDA47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EFBD77E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E86E6B8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84E1AE8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76AE5B7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AFB5022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63DFA1A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2B07171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79" w:type="dxa"/>
            <w:vMerge w:val="restart"/>
          </w:tcPr>
          <w:p w14:paraId="15FCC628" w14:textId="77777777" w:rsidR="00C867EF" w:rsidRPr="00AF282E" w:rsidRDefault="00C867EF" w:rsidP="003F7F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</w:pPr>
            <w:r w:rsidRPr="00AF28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Цвета на диаграмме</w:t>
            </w:r>
            <w:r w:rsidRPr="00AF28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  <w:t>:</w:t>
            </w:r>
          </w:p>
          <w:p w14:paraId="1D4AB8A9" w14:textId="77777777" w:rsidR="00C867EF" w:rsidRPr="00822CDC" w:rsidRDefault="00C867EF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3153" w:type="dxa"/>
              <w:tblLook w:val="04A0" w:firstRow="1" w:lastRow="0" w:firstColumn="1" w:lastColumn="0" w:noHBand="0" w:noVBand="1"/>
            </w:tblPr>
            <w:tblGrid>
              <w:gridCol w:w="1147"/>
              <w:gridCol w:w="2006"/>
            </w:tblGrid>
            <w:tr w:rsidR="00C867EF" w:rsidRPr="00822CDC" w14:paraId="6C5CFE59" w14:textId="77777777" w:rsidTr="003F7F37">
              <w:tc>
                <w:tcPr>
                  <w:tcW w:w="1147" w:type="dxa"/>
                </w:tcPr>
                <w:p w14:paraId="569AF3D9" w14:textId="77777777" w:rsidR="00C867EF" w:rsidRPr="002B420E" w:rsidRDefault="00C867EF" w:rsidP="003F7F3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006" w:type="dxa"/>
                </w:tcPr>
                <w:p w14:paraId="1189BE7A" w14:textId="77777777" w:rsidR="00C867EF" w:rsidRPr="007058BA" w:rsidRDefault="00C867EF" w:rsidP="003F7F37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lt-LT"/>
                    </w:rPr>
                  </w:pPr>
                </w:p>
              </w:tc>
            </w:tr>
            <w:tr w:rsidR="00C867EF" w:rsidRPr="00523C1C" w14:paraId="10D33B43" w14:textId="77777777" w:rsidTr="003F7F37">
              <w:tc>
                <w:tcPr>
                  <w:tcW w:w="1147" w:type="dxa"/>
                </w:tcPr>
                <w:p w14:paraId="469686BB" w14:textId="77777777" w:rsidR="00C867EF" w:rsidRPr="00C74980" w:rsidRDefault="00C867EF" w:rsidP="003F7F3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006" w:type="dxa"/>
                </w:tcPr>
                <w:p w14:paraId="17BB8B14" w14:textId="77777777" w:rsidR="00C867EF" w:rsidRPr="00523C1C" w:rsidRDefault="00C867EF" w:rsidP="003F7F3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867EF" w:rsidRPr="00523C1C" w14:paraId="339F6E10" w14:textId="77777777" w:rsidTr="003F7F37">
              <w:tc>
                <w:tcPr>
                  <w:tcW w:w="1147" w:type="dxa"/>
                </w:tcPr>
                <w:p w14:paraId="12952746" w14:textId="77777777" w:rsidR="00C867EF" w:rsidRPr="00523C1C" w:rsidRDefault="00C867EF" w:rsidP="003F7F3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006" w:type="dxa"/>
                </w:tcPr>
                <w:p w14:paraId="7F10692A" w14:textId="77777777" w:rsidR="00C867EF" w:rsidRPr="0077761C" w:rsidRDefault="00C867EF" w:rsidP="003F7F3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64E34C2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4A9AE5" w14:textId="77777777" w:rsidR="00C867EF" w:rsidRPr="00AF282E" w:rsidRDefault="00C867EF" w:rsidP="003F7F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</w:pPr>
            <w:r w:rsidRPr="00AF28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Пояснение</w:t>
            </w:r>
            <w:r w:rsidRPr="00AF28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  <w:t>:</w:t>
            </w:r>
          </w:p>
          <w:p w14:paraId="2625014F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74AFFD6D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9A401D" w14:textId="77777777" w:rsidR="00C867EF" w:rsidRDefault="00C867EF" w:rsidP="003F7F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</w:pPr>
            <w:r w:rsidRPr="00AF28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</w:t>
            </w:r>
            <w:r w:rsidRPr="00AF28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lt-LT"/>
              </w:rPr>
              <w:t>:</w:t>
            </w:r>
          </w:p>
          <w:p w14:paraId="1E9A5DFF" w14:textId="77777777" w:rsidR="00C867EF" w:rsidRP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67EF" w14:paraId="4EEF4154" w14:textId="77777777" w:rsidTr="003F7F37">
        <w:tc>
          <w:tcPr>
            <w:tcW w:w="2830" w:type="dxa"/>
            <w:shd w:val="clear" w:color="auto" w:fill="BDD6EE" w:themeFill="accent1" w:themeFillTint="66"/>
          </w:tcPr>
          <w:p w14:paraId="6E58B7FC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Массив</w:t>
            </w: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?:</w:t>
            </w:r>
          </w:p>
        </w:tc>
        <w:tc>
          <w:tcPr>
            <w:tcW w:w="9379" w:type="dxa"/>
            <w:vMerge/>
          </w:tcPr>
          <w:p w14:paraId="5C974052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79" w:type="dxa"/>
            <w:vMerge/>
          </w:tcPr>
          <w:p w14:paraId="318B7AB5" w14:textId="77777777" w:rsidR="00C867EF" w:rsidRDefault="00C867EF" w:rsidP="003F7F37">
            <w:pPr>
              <w:rPr>
                <w:rStyle w:val="CommentReference"/>
              </w:rPr>
            </w:pPr>
          </w:p>
        </w:tc>
      </w:tr>
      <w:tr w:rsidR="00C867EF" w14:paraId="4C07EC3D" w14:textId="77777777" w:rsidTr="003F7F37">
        <w:tc>
          <w:tcPr>
            <w:tcW w:w="2830" w:type="dxa"/>
          </w:tcPr>
          <w:p w14:paraId="4BAA099C" w14:textId="77777777" w:rsidR="00C867EF" w:rsidRPr="00CB6EC8" w:rsidRDefault="00C867EF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79" w:type="dxa"/>
            <w:vMerge/>
          </w:tcPr>
          <w:p w14:paraId="553F7432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79" w:type="dxa"/>
            <w:vMerge/>
          </w:tcPr>
          <w:p w14:paraId="7E5989C9" w14:textId="77777777" w:rsidR="00C867EF" w:rsidRDefault="00C867EF" w:rsidP="003F7F37">
            <w:pPr>
              <w:rPr>
                <w:rStyle w:val="CommentReference"/>
              </w:rPr>
            </w:pPr>
          </w:p>
        </w:tc>
      </w:tr>
      <w:tr w:rsidR="00C867EF" w14:paraId="270B351F" w14:textId="77777777" w:rsidTr="003F7F37">
        <w:tc>
          <w:tcPr>
            <w:tcW w:w="2830" w:type="dxa"/>
            <w:shd w:val="clear" w:color="auto" w:fill="BDD6EE" w:themeFill="accent1" w:themeFillTint="66"/>
          </w:tcPr>
          <w:p w14:paraId="66FEC2B0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Массив</w:t>
            </w: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?:</w:t>
            </w:r>
          </w:p>
        </w:tc>
        <w:tc>
          <w:tcPr>
            <w:tcW w:w="9379" w:type="dxa"/>
            <w:vMerge/>
          </w:tcPr>
          <w:p w14:paraId="567FD4AB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79" w:type="dxa"/>
            <w:vMerge/>
          </w:tcPr>
          <w:p w14:paraId="010E9232" w14:textId="77777777" w:rsidR="00C867EF" w:rsidRDefault="00C867EF" w:rsidP="003F7F37">
            <w:pPr>
              <w:rPr>
                <w:rStyle w:val="CommentReference"/>
              </w:rPr>
            </w:pPr>
          </w:p>
        </w:tc>
      </w:tr>
      <w:tr w:rsidR="00C867EF" w14:paraId="0A8FB8A5" w14:textId="77777777" w:rsidTr="003F7F37">
        <w:tc>
          <w:tcPr>
            <w:tcW w:w="2830" w:type="dxa"/>
          </w:tcPr>
          <w:p w14:paraId="7401BF80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79" w:type="dxa"/>
            <w:vMerge/>
          </w:tcPr>
          <w:p w14:paraId="021C83A8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79" w:type="dxa"/>
            <w:vMerge/>
          </w:tcPr>
          <w:p w14:paraId="1AF3805A" w14:textId="77777777" w:rsidR="00C867EF" w:rsidRDefault="00C867EF" w:rsidP="003F7F37">
            <w:pPr>
              <w:rPr>
                <w:rStyle w:val="CommentReference"/>
              </w:rPr>
            </w:pPr>
          </w:p>
        </w:tc>
      </w:tr>
      <w:tr w:rsidR="00C867EF" w:rsidRPr="007E11A9" w14:paraId="2C881591" w14:textId="77777777" w:rsidTr="003F7F37">
        <w:tc>
          <w:tcPr>
            <w:tcW w:w="2830" w:type="dxa"/>
            <w:shd w:val="clear" w:color="auto" w:fill="BDD6EE" w:themeFill="accent1" w:themeFillTint="66"/>
          </w:tcPr>
          <w:p w14:paraId="46AB420C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Входит только в массив</w:t>
            </w: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: ?</w:t>
            </w:r>
          </w:p>
        </w:tc>
        <w:tc>
          <w:tcPr>
            <w:tcW w:w="9379" w:type="dxa"/>
            <w:vMerge/>
          </w:tcPr>
          <w:p w14:paraId="3311915D" w14:textId="77777777" w:rsidR="00C867EF" w:rsidRPr="007E11A9" w:rsidRDefault="00C867EF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9" w:type="dxa"/>
            <w:vMerge/>
          </w:tcPr>
          <w:p w14:paraId="44026FCE" w14:textId="77777777" w:rsidR="00C867EF" w:rsidRDefault="00C867EF" w:rsidP="003F7F37">
            <w:pPr>
              <w:rPr>
                <w:rStyle w:val="CommentReference"/>
              </w:rPr>
            </w:pPr>
          </w:p>
        </w:tc>
      </w:tr>
      <w:tr w:rsidR="00C867EF" w:rsidRPr="007E11A9" w14:paraId="272A5E84" w14:textId="77777777" w:rsidTr="003F7F37">
        <w:tc>
          <w:tcPr>
            <w:tcW w:w="2830" w:type="dxa"/>
          </w:tcPr>
          <w:p w14:paraId="7BB02C72" w14:textId="77777777" w:rsidR="00C867EF" w:rsidRPr="00FD1930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</w:tc>
        <w:tc>
          <w:tcPr>
            <w:tcW w:w="9379" w:type="dxa"/>
            <w:vMerge/>
          </w:tcPr>
          <w:p w14:paraId="30A60A46" w14:textId="77777777" w:rsidR="00C867EF" w:rsidRPr="007E11A9" w:rsidRDefault="00C867EF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9" w:type="dxa"/>
            <w:vMerge/>
          </w:tcPr>
          <w:p w14:paraId="6CE4F8D1" w14:textId="77777777" w:rsidR="00C867EF" w:rsidRDefault="00C867EF" w:rsidP="003F7F37">
            <w:pPr>
              <w:rPr>
                <w:rStyle w:val="CommentReference"/>
              </w:rPr>
            </w:pPr>
          </w:p>
        </w:tc>
      </w:tr>
      <w:tr w:rsidR="00C867EF" w:rsidRPr="007E11A9" w14:paraId="13E5D486" w14:textId="77777777" w:rsidTr="003F7F37">
        <w:tc>
          <w:tcPr>
            <w:tcW w:w="2830" w:type="dxa"/>
            <w:shd w:val="clear" w:color="auto" w:fill="BDD6EE" w:themeFill="accent1" w:themeFillTint="66"/>
          </w:tcPr>
          <w:p w14:paraId="1F78B9B5" w14:textId="77777777" w:rsidR="00C867EF" w:rsidRPr="00D47A33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Входит только в массив</w:t>
            </w: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: ?</w:t>
            </w:r>
          </w:p>
        </w:tc>
        <w:tc>
          <w:tcPr>
            <w:tcW w:w="9379" w:type="dxa"/>
            <w:vMerge/>
          </w:tcPr>
          <w:p w14:paraId="757920BA" w14:textId="77777777" w:rsidR="00C867EF" w:rsidRPr="007E11A9" w:rsidRDefault="00C867EF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9" w:type="dxa"/>
            <w:vMerge/>
          </w:tcPr>
          <w:p w14:paraId="42E986D1" w14:textId="77777777" w:rsidR="00C867EF" w:rsidRDefault="00C867EF" w:rsidP="003F7F37">
            <w:pPr>
              <w:rPr>
                <w:rStyle w:val="CommentReference"/>
              </w:rPr>
            </w:pPr>
          </w:p>
        </w:tc>
      </w:tr>
      <w:tr w:rsidR="00C867EF" w:rsidRPr="007E11A9" w14:paraId="0420EFC2" w14:textId="77777777" w:rsidTr="003F7F37">
        <w:tc>
          <w:tcPr>
            <w:tcW w:w="2830" w:type="dxa"/>
          </w:tcPr>
          <w:p w14:paraId="7316CEED" w14:textId="77777777" w:rsidR="00C867EF" w:rsidRPr="00FD1930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</w:tc>
        <w:tc>
          <w:tcPr>
            <w:tcW w:w="9379" w:type="dxa"/>
            <w:vMerge/>
          </w:tcPr>
          <w:p w14:paraId="4D0D476B" w14:textId="77777777" w:rsidR="00C867EF" w:rsidRPr="007E11A9" w:rsidRDefault="00C867EF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9" w:type="dxa"/>
            <w:vMerge/>
          </w:tcPr>
          <w:p w14:paraId="1179AE50" w14:textId="77777777" w:rsidR="00C867EF" w:rsidRDefault="00C867EF" w:rsidP="003F7F37">
            <w:pPr>
              <w:rPr>
                <w:rStyle w:val="CommentReference"/>
              </w:rPr>
            </w:pPr>
          </w:p>
        </w:tc>
      </w:tr>
      <w:tr w:rsidR="00C867EF" w14:paraId="717985BF" w14:textId="77777777" w:rsidTr="003F7F37">
        <w:tc>
          <w:tcPr>
            <w:tcW w:w="2830" w:type="dxa"/>
            <w:shd w:val="clear" w:color="auto" w:fill="BDD6EE" w:themeFill="accent1" w:themeFillTint="66"/>
          </w:tcPr>
          <w:p w14:paraId="7E9A9DE5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Входит в оба массива</w:t>
            </w:r>
          </w:p>
        </w:tc>
        <w:tc>
          <w:tcPr>
            <w:tcW w:w="9379" w:type="dxa"/>
            <w:vMerge/>
          </w:tcPr>
          <w:p w14:paraId="0CA851C8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79" w:type="dxa"/>
            <w:vMerge/>
          </w:tcPr>
          <w:p w14:paraId="3056153D" w14:textId="77777777" w:rsidR="00C867EF" w:rsidRDefault="00C867EF" w:rsidP="003F7F37">
            <w:pPr>
              <w:rPr>
                <w:rStyle w:val="CommentReference"/>
              </w:rPr>
            </w:pPr>
          </w:p>
        </w:tc>
      </w:tr>
      <w:tr w:rsidR="00C867EF" w14:paraId="4823043D" w14:textId="77777777" w:rsidTr="003F7F37">
        <w:tc>
          <w:tcPr>
            <w:tcW w:w="2830" w:type="dxa"/>
          </w:tcPr>
          <w:p w14:paraId="5E0CE041" w14:textId="77777777" w:rsidR="00C867EF" w:rsidRPr="000F5B36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</w:tc>
        <w:tc>
          <w:tcPr>
            <w:tcW w:w="9379" w:type="dxa"/>
            <w:vMerge/>
          </w:tcPr>
          <w:p w14:paraId="2F03FECC" w14:textId="77777777" w:rsidR="00C867EF" w:rsidRDefault="00C867EF" w:rsidP="003F7F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79" w:type="dxa"/>
            <w:vMerge/>
          </w:tcPr>
          <w:p w14:paraId="4752A223" w14:textId="77777777" w:rsidR="00C867EF" w:rsidRDefault="00C867EF" w:rsidP="003F7F37">
            <w:pPr>
              <w:rPr>
                <w:rStyle w:val="CommentReference"/>
              </w:rPr>
            </w:pPr>
          </w:p>
        </w:tc>
      </w:tr>
    </w:tbl>
    <w:p w14:paraId="61F08EDA" w14:textId="77777777" w:rsidR="00C867EF" w:rsidRPr="00C867EF" w:rsidRDefault="00C867EF" w:rsidP="00F275E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C867EF" w:rsidRPr="00C867EF" w:rsidSect="00253B4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drej Gorbatniov" w:date="2025-12-17T19:03:00Z" w:initials="AG">
    <w:p w14:paraId="4B88E1A0" w14:textId="77777777" w:rsidR="00576AD7" w:rsidRDefault="00576AD7" w:rsidP="00576AD7">
      <w:pPr>
        <w:pStyle w:val="CommentText"/>
      </w:pPr>
      <w:r>
        <w:rPr>
          <w:rStyle w:val="CommentReference"/>
        </w:rPr>
        <w:annotationRef/>
      </w:r>
      <w:r>
        <w:t xml:space="preserve">Удалить перед загрузкой в </w:t>
      </w:r>
      <w:proofErr w:type="spellStart"/>
      <w:r>
        <w:t>Teams</w:t>
      </w:r>
      <w:proofErr w:type="spellEnd"/>
    </w:p>
  </w:comment>
  <w:comment w:id="1" w:author="Andrej Gorbatniov" w:date="2025-12-17T19:00:00Z" w:initials="AG">
    <w:p w14:paraId="5D0FFCEC" w14:textId="66D704F5" w:rsidR="007C5D84" w:rsidRDefault="007C5D84" w:rsidP="007C5D84">
      <w:pPr>
        <w:pStyle w:val="CommentText"/>
      </w:pPr>
      <w:r>
        <w:rPr>
          <w:rStyle w:val="CommentReference"/>
        </w:rPr>
        <w:annotationRef/>
      </w:r>
      <w:r>
        <w:t xml:space="preserve">Удалить перед загрузкой в </w:t>
      </w:r>
      <w:proofErr w:type="spellStart"/>
      <w:r>
        <w:t>Teams</w:t>
      </w:r>
      <w:proofErr w:type="spellEnd"/>
    </w:p>
  </w:comment>
  <w:comment w:id="2" w:author="Andrej Gorbatniov" w:date="2025-12-17T19:00:00Z" w:initials="AG">
    <w:p w14:paraId="089148AC" w14:textId="77777777" w:rsidR="007C5D84" w:rsidRDefault="007C5D84" w:rsidP="007C5D84">
      <w:pPr>
        <w:pStyle w:val="CommentText"/>
      </w:pPr>
      <w:r>
        <w:rPr>
          <w:rStyle w:val="CommentReference"/>
        </w:rPr>
        <w:annotationRef/>
      </w:r>
      <w:r>
        <w:t xml:space="preserve">Удалить перед загрузкой в </w:t>
      </w:r>
      <w:proofErr w:type="spellStart"/>
      <w:r>
        <w:t>Teams</w:t>
      </w:r>
      <w:proofErr w:type="spellEnd"/>
    </w:p>
  </w:comment>
  <w:comment w:id="3" w:author="Andrej Gorbatniov" w:date="2025-12-17T19:01:00Z" w:initials="AG">
    <w:p w14:paraId="44DF85A4" w14:textId="77777777" w:rsidR="007C5D84" w:rsidRDefault="007C5D84" w:rsidP="007C5D84">
      <w:pPr>
        <w:pStyle w:val="CommentText"/>
      </w:pPr>
      <w:r>
        <w:rPr>
          <w:rStyle w:val="CommentReference"/>
        </w:rPr>
        <w:annotationRef/>
      </w:r>
      <w:r>
        <w:t xml:space="preserve">Удалить перед загрузкой в </w:t>
      </w:r>
      <w:proofErr w:type="spellStart"/>
      <w:r>
        <w:t>Teams</w:t>
      </w:r>
      <w:proofErr w:type="spellEnd"/>
    </w:p>
  </w:comment>
  <w:comment w:id="4" w:author="Andrej Gorbatniov" w:date="2025-12-17T19:01:00Z" w:initials="AG">
    <w:p w14:paraId="0A4699A5" w14:textId="15C3ADCF" w:rsidR="007C5D84" w:rsidRDefault="007C5D84" w:rsidP="007C5D84">
      <w:pPr>
        <w:pStyle w:val="CommentText"/>
      </w:pPr>
      <w:r>
        <w:rPr>
          <w:rStyle w:val="CommentReference"/>
        </w:rPr>
        <w:annotationRef/>
      </w:r>
      <w:r>
        <w:t xml:space="preserve">Удалить перед загрузкой в </w:t>
      </w:r>
      <w:proofErr w:type="spellStart"/>
      <w:r>
        <w:t>Teams</w:t>
      </w:r>
      <w:proofErr w:type="spellEnd"/>
    </w:p>
  </w:comment>
  <w:comment w:id="5" w:author="Andrej Gorbatniov" w:date="2025-12-17T19:01:00Z" w:initials="AG">
    <w:p w14:paraId="468A2F48" w14:textId="77777777" w:rsidR="007C5D84" w:rsidRDefault="007C5D84" w:rsidP="007C5D84">
      <w:pPr>
        <w:pStyle w:val="CommentText"/>
      </w:pPr>
      <w:r>
        <w:rPr>
          <w:rStyle w:val="CommentReference"/>
        </w:rPr>
        <w:annotationRef/>
      </w:r>
      <w:r>
        <w:t xml:space="preserve">Удалить перед загрузкой в </w:t>
      </w:r>
      <w:proofErr w:type="spellStart"/>
      <w:r>
        <w:t>Teams</w:t>
      </w:r>
      <w:proofErr w:type="spellEnd"/>
    </w:p>
  </w:comment>
  <w:comment w:id="6" w:author="Andrej Gorbatniov" w:date="2025-12-17T20:31:00Z" w:initials="AG">
    <w:p w14:paraId="3C7157BF" w14:textId="77777777" w:rsidR="00446348" w:rsidRDefault="00446348" w:rsidP="00446348">
      <w:pPr>
        <w:pStyle w:val="CommentText"/>
      </w:pPr>
      <w:r>
        <w:rPr>
          <w:rStyle w:val="CommentReference"/>
        </w:rPr>
        <w:annotationRef/>
      </w:r>
      <w:r>
        <w:t xml:space="preserve">Удалить перед загрузкой в </w:t>
      </w:r>
      <w:proofErr w:type="spellStart"/>
      <w:r>
        <w:t>Teams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88E1A0" w15:done="0"/>
  <w15:commentEx w15:paraId="5D0FFCEC" w15:done="0"/>
  <w15:commentEx w15:paraId="089148AC" w15:done="0"/>
  <w15:commentEx w15:paraId="44DF85A4" w15:done="0"/>
  <w15:commentEx w15:paraId="0A4699A5" w15:done="0"/>
  <w15:commentEx w15:paraId="468A2F48" w15:done="0"/>
  <w15:commentEx w15:paraId="3C7157B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75E9A7D" w16cex:dateUtc="2025-12-17T17:03:00Z"/>
  <w16cex:commentExtensible w16cex:durableId="23FFD63D" w16cex:dateUtc="2025-12-17T17:00:00Z"/>
  <w16cex:commentExtensible w16cex:durableId="47A077D5" w16cex:dateUtc="2025-12-17T17:00:00Z"/>
  <w16cex:commentExtensible w16cex:durableId="0CCD83D1" w16cex:dateUtc="2025-12-17T17:01:00Z"/>
  <w16cex:commentExtensible w16cex:durableId="51ECF9FA" w16cex:dateUtc="2025-12-17T17:01:00Z"/>
  <w16cex:commentExtensible w16cex:durableId="0303E2FC" w16cex:dateUtc="2025-12-17T17:01:00Z"/>
  <w16cex:commentExtensible w16cex:durableId="63B746AD" w16cex:dateUtc="2025-12-17T18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88E1A0" w16cid:durableId="775E9A7D"/>
  <w16cid:commentId w16cid:paraId="5D0FFCEC" w16cid:durableId="23FFD63D"/>
  <w16cid:commentId w16cid:paraId="089148AC" w16cid:durableId="47A077D5"/>
  <w16cid:commentId w16cid:paraId="44DF85A4" w16cid:durableId="0CCD83D1"/>
  <w16cid:commentId w16cid:paraId="0A4699A5" w16cid:durableId="51ECF9FA"/>
  <w16cid:commentId w16cid:paraId="468A2F48" w16cid:durableId="0303E2FC"/>
  <w16cid:commentId w16cid:paraId="3C7157BF" w16cid:durableId="63B746A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7EF0"/>
    <w:multiLevelType w:val="multilevel"/>
    <w:tmpl w:val="4318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C2D8B"/>
    <w:multiLevelType w:val="hybridMultilevel"/>
    <w:tmpl w:val="ED28A7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12711E"/>
    <w:multiLevelType w:val="multilevel"/>
    <w:tmpl w:val="A262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082861">
    <w:abstractNumId w:val="2"/>
  </w:num>
  <w:num w:numId="2" w16cid:durableId="925530027">
    <w:abstractNumId w:val="1"/>
  </w:num>
  <w:num w:numId="3" w16cid:durableId="165749289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ej Gorbatniov">
    <w15:presenceInfo w15:providerId="AD" w15:userId="S::andrej.gorbatniov@kachialov.lt::8f5d991c-361b-4d31-9f6c-acf89dc1acd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524"/>
    <w:rsid w:val="00001237"/>
    <w:rsid w:val="00001448"/>
    <w:rsid w:val="00013C40"/>
    <w:rsid w:val="0001421D"/>
    <w:rsid w:val="00020AE5"/>
    <w:rsid w:val="000259E0"/>
    <w:rsid w:val="000353D2"/>
    <w:rsid w:val="000501FE"/>
    <w:rsid w:val="00060C6B"/>
    <w:rsid w:val="00061529"/>
    <w:rsid w:val="00067EAB"/>
    <w:rsid w:val="00070460"/>
    <w:rsid w:val="00074DF1"/>
    <w:rsid w:val="00092782"/>
    <w:rsid w:val="00094C06"/>
    <w:rsid w:val="000A6051"/>
    <w:rsid w:val="000A6749"/>
    <w:rsid w:val="000C0117"/>
    <w:rsid w:val="000C0EC5"/>
    <w:rsid w:val="000C251B"/>
    <w:rsid w:val="000D6D85"/>
    <w:rsid w:val="000F5524"/>
    <w:rsid w:val="000F5B36"/>
    <w:rsid w:val="000F7C16"/>
    <w:rsid w:val="00102D1F"/>
    <w:rsid w:val="001148FA"/>
    <w:rsid w:val="00135B22"/>
    <w:rsid w:val="00145770"/>
    <w:rsid w:val="00160707"/>
    <w:rsid w:val="001669B0"/>
    <w:rsid w:val="00181DAC"/>
    <w:rsid w:val="00186F36"/>
    <w:rsid w:val="001876C0"/>
    <w:rsid w:val="00196822"/>
    <w:rsid w:val="001A5DAC"/>
    <w:rsid w:val="001B5FCF"/>
    <w:rsid w:val="001D258F"/>
    <w:rsid w:val="001E35FB"/>
    <w:rsid w:val="002060E1"/>
    <w:rsid w:val="00253B41"/>
    <w:rsid w:val="00263B09"/>
    <w:rsid w:val="0026776E"/>
    <w:rsid w:val="00286C60"/>
    <w:rsid w:val="002B420E"/>
    <w:rsid w:val="002C1D84"/>
    <w:rsid w:val="002D2D03"/>
    <w:rsid w:val="002D64C3"/>
    <w:rsid w:val="002F17A1"/>
    <w:rsid w:val="002F3336"/>
    <w:rsid w:val="0030318B"/>
    <w:rsid w:val="00315826"/>
    <w:rsid w:val="00320C60"/>
    <w:rsid w:val="003505E4"/>
    <w:rsid w:val="003734F9"/>
    <w:rsid w:val="00374489"/>
    <w:rsid w:val="00395D83"/>
    <w:rsid w:val="0039773D"/>
    <w:rsid w:val="003A1517"/>
    <w:rsid w:val="003A2D10"/>
    <w:rsid w:val="003A593E"/>
    <w:rsid w:val="003D3BCC"/>
    <w:rsid w:val="003E5EAA"/>
    <w:rsid w:val="00402598"/>
    <w:rsid w:val="00405F62"/>
    <w:rsid w:val="00405FA4"/>
    <w:rsid w:val="00406190"/>
    <w:rsid w:val="00410F22"/>
    <w:rsid w:val="00411C8D"/>
    <w:rsid w:val="00414C83"/>
    <w:rsid w:val="00417B2F"/>
    <w:rsid w:val="00420246"/>
    <w:rsid w:val="00420F5E"/>
    <w:rsid w:val="0042590D"/>
    <w:rsid w:val="00443081"/>
    <w:rsid w:val="00446348"/>
    <w:rsid w:val="00452B63"/>
    <w:rsid w:val="00474B9A"/>
    <w:rsid w:val="004D3A4F"/>
    <w:rsid w:val="004D58BD"/>
    <w:rsid w:val="004E5B2E"/>
    <w:rsid w:val="004E6B8D"/>
    <w:rsid w:val="004F2253"/>
    <w:rsid w:val="00523C1C"/>
    <w:rsid w:val="00526CB5"/>
    <w:rsid w:val="00532B1F"/>
    <w:rsid w:val="00543718"/>
    <w:rsid w:val="00576AD7"/>
    <w:rsid w:val="005806C5"/>
    <w:rsid w:val="00581286"/>
    <w:rsid w:val="0058390F"/>
    <w:rsid w:val="005B31F7"/>
    <w:rsid w:val="005C4E70"/>
    <w:rsid w:val="005D6424"/>
    <w:rsid w:val="0062242C"/>
    <w:rsid w:val="00632181"/>
    <w:rsid w:val="00633D23"/>
    <w:rsid w:val="00660AC0"/>
    <w:rsid w:val="0067330E"/>
    <w:rsid w:val="0068671C"/>
    <w:rsid w:val="006A45AB"/>
    <w:rsid w:val="006B4576"/>
    <w:rsid w:val="006B7A1B"/>
    <w:rsid w:val="006C4929"/>
    <w:rsid w:val="006D14E6"/>
    <w:rsid w:val="006F2A02"/>
    <w:rsid w:val="0070380E"/>
    <w:rsid w:val="007058BA"/>
    <w:rsid w:val="0070720C"/>
    <w:rsid w:val="00711D79"/>
    <w:rsid w:val="00720CBB"/>
    <w:rsid w:val="0073546E"/>
    <w:rsid w:val="007407ED"/>
    <w:rsid w:val="00743A14"/>
    <w:rsid w:val="00760CBB"/>
    <w:rsid w:val="00766D5B"/>
    <w:rsid w:val="0077232A"/>
    <w:rsid w:val="00773E57"/>
    <w:rsid w:val="0077761C"/>
    <w:rsid w:val="00783FF0"/>
    <w:rsid w:val="007A5602"/>
    <w:rsid w:val="007A5D79"/>
    <w:rsid w:val="007C19A5"/>
    <w:rsid w:val="007C5D84"/>
    <w:rsid w:val="007E11A9"/>
    <w:rsid w:val="007F03C0"/>
    <w:rsid w:val="00803330"/>
    <w:rsid w:val="008048B8"/>
    <w:rsid w:val="008077E0"/>
    <w:rsid w:val="008177BA"/>
    <w:rsid w:val="008221A0"/>
    <w:rsid w:val="00822CDC"/>
    <w:rsid w:val="008416F4"/>
    <w:rsid w:val="008441D7"/>
    <w:rsid w:val="008718D4"/>
    <w:rsid w:val="00874D20"/>
    <w:rsid w:val="008919E2"/>
    <w:rsid w:val="00893794"/>
    <w:rsid w:val="008971D7"/>
    <w:rsid w:val="008A5477"/>
    <w:rsid w:val="008A5581"/>
    <w:rsid w:val="008B22DF"/>
    <w:rsid w:val="008B2777"/>
    <w:rsid w:val="008B2E5D"/>
    <w:rsid w:val="008B4BDD"/>
    <w:rsid w:val="008C243C"/>
    <w:rsid w:val="008C507A"/>
    <w:rsid w:val="008D60AF"/>
    <w:rsid w:val="00904CAD"/>
    <w:rsid w:val="00907B2D"/>
    <w:rsid w:val="00914B50"/>
    <w:rsid w:val="009152A7"/>
    <w:rsid w:val="00951134"/>
    <w:rsid w:val="009524DD"/>
    <w:rsid w:val="00956324"/>
    <w:rsid w:val="00974E45"/>
    <w:rsid w:val="00995C21"/>
    <w:rsid w:val="009A03D9"/>
    <w:rsid w:val="009B487C"/>
    <w:rsid w:val="009E2ECC"/>
    <w:rsid w:val="009F42C1"/>
    <w:rsid w:val="009F7B03"/>
    <w:rsid w:val="009F7FC3"/>
    <w:rsid w:val="00A0223A"/>
    <w:rsid w:val="00A35365"/>
    <w:rsid w:val="00A42C14"/>
    <w:rsid w:val="00A54B56"/>
    <w:rsid w:val="00A65432"/>
    <w:rsid w:val="00A800E1"/>
    <w:rsid w:val="00A80B2D"/>
    <w:rsid w:val="00A8616B"/>
    <w:rsid w:val="00A93FAF"/>
    <w:rsid w:val="00AA4B22"/>
    <w:rsid w:val="00AD2802"/>
    <w:rsid w:val="00AD4533"/>
    <w:rsid w:val="00AD70BF"/>
    <w:rsid w:val="00AE1E5A"/>
    <w:rsid w:val="00AE5604"/>
    <w:rsid w:val="00AF282E"/>
    <w:rsid w:val="00AF47FA"/>
    <w:rsid w:val="00AF57DE"/>
    <w:rsid w:val="00B002D9"/>
    <w:rsid w:val="00B005A6"/>
    <w:rsid w:val="00B20375"/>
    <w:rsid w:val="00B223E4"/>
    <w:rsid w:val="00B27C54"/>
    <w:rsid w:val="00B33AF4"/>
    <w:rsid w:val="00B47796"/>
    <w:rsid w:val="00B5239C"/>
    <w:rsid w:val="00B530DA"/>
    <w:rsid w:val="00B61132"/>
    <w:rsid w:val="00B6331D"/>
    <w:rsid w:val="00B63931"/>
    <w:rsid w:val="00B64C6B"/>
    <w:rsid w:val="00B860F7"/>
    <w:rsid w:val="00B87A03"/>
    <w:rsid w:val="00B925F9"/>
    <w:rsid w:val="00B93AF4"/>
    <w:rsid w:val="00B97015"/>
    <w:rsid w:val="00B976C4"/>
    <w:rsid w:val="00B97C6C"/>
    <w:rsid w:val="00BB670D"/>
    <w:rsid w:val="00BB72CF"/>
    <w:rsid w:val="00BD0BC8"/>
    <w:rsid w:val="00C101B6"/>
    <w:rsid w:val="00C2435F"/>
    <w:rsid w:val="00C678CF"/>
    <w:rsid w:val="00C74980"/>
    <w:rsid w:val="00C867EF"/>
    <w:rsid w:val="00CB6EC8"/>
    <w:rsid w:val="00CC3A1C"/>
    <w:rsid w:val="00CC5464"/>
    <w:rsid w:val="00D331F2"/>
    <w:rsid w:val="00D37853"/>
    <w:rsid w:val="00D47A33"/>
    <w:rsid w:val="00D544B6"/>
    <w:rsid w:val="00D62375"/>
    <w:rsid w:val="00DC48B1"/>
    <w:rsid w:val="00DC7FF6"/>
    <w:rsid w:val="00DD08D9"/>
    <w:rsid w:val="00DE57B9"/>
    <w:rsid w:val="00DE581E"/>
    <w:rsid w:val="00DF14CB"/>
    <w:rsid w:val="00E03403"/>
    <w:rsid w:val="00E4121A"/>
    <w:rsid w:val="00E455C2"/>
    <w:rsid w:val="00E47B43"/>
    <w:rsid w:val="00E517D3"/>
    <w:rsid w:val="00E521C7"/>
    <w:rsid w:val="00E73B93"/>
    <w:rsid w:val="00E76EA0"/>
    <w:rsid w:val="00EA436D"/>
    <w:rsid w:val="00EA46D6"/>
    <w:rsid w:val="00EB2FBF"/>
    <w:rsid w:val="00EB55B6"/>
    <w:rsid w:val="00ED7BD2"/>
    <w:rsid w:val="00EE5805"/>
    <w:rsid w:val="00EE610B"/>
    <w:rsid w:val="00EF32C5"/>
    <w:rsid w:val="00F05473"/>
    <w:rsid w:val="00F254F5"/>
    <w:rsid w:val="00F275ED"/>
    <w:rsid w:val="00F33E45"/>
    <w:rsid w:val="00F36CAB"/>
    <w:rsid w:val="00F511DB"/>
    <w:rsid w:val="00F536C0"/>
    <w:rsid w:val="00F94113"/>
    <w:rsid w:val="00FA7BF0"/>
    <w:rsid w:val="00FD1930"/>
    <w:rsid w:val="00FE44E1"/>
    <w:rsid w:val="00FE652C"/>
    <w:rsid w:val="00FE679A"/>
    <w:rsid w:val="00FF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BC66D"/>
  <w15:chartTrackingRefBased/>
  <w15:docId w15:val="{E8DFC7AB-F3E4-449F-A170-60B51E7A9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7EF"/>
  </w:style>
  <w:style w:type="paragraph" w:styleId="Heading1">
    <w:name w:val="heading 1"/>
    <w:basedOn w:val="Normal"/>
    <w:next w:val="Normal"/>
    <w:link w:val="Heading1Char"/>
    <w:uiPriority w:val="9"/>
    <w:qFormat/>
    <w:rsid w:val="001B5FCF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FCF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57B9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7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F275E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75E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36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7232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A558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C5D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5D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5D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5D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5D84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5FC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5FCF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57B9"/>
    <w:rPr>
      <w:rFonts w:ascii="Times New Roman" w:eastAsiaTheme="majorEastAsia" w:hAnsi="Times New Roman" w:cstheme="majorBidi"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26.png"/><Relationship Id="rId21" Type="http://schemas.openxmlformats.org/officeDocument/2006/relationships/image" Target="media/image15.png"/><Relationship Id="rId34" Type="http://schemas.openxmlformats.org/officeDocument/2006/relationships/image" Target="media/image23.png"/><Relationship Id="rId42" Type="http://schemas.openxmlformats.org/officeDocument/2006/relationships/customXml" Target="ink/ink3.xml"/><Relationship Id="rId47" Type="http://schemas.openxmlformats.org/officeDocument/2006/relationships/image" Target="media/image30.png"/><Relationship Id="rId50" Type="http://schemas.openxmlformats.org/officeDocument/2006/relationships/image" Target="media/image32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comments" Target="comment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microsoft.com/office/2018/08/relationships/commentsExtensible" Target="commentsExtensible.xml"/><Relationship Id="rId37" Type="http://schemas.openxmlformats.org/officeDocument/2006/relationships/image" Target="media/image25.png"/><Relationship Id="rId40" Type="http://schemas.openxmlformats.org/officeDocument/2006/relationships/customXml" Target="ink/ink2.xml"/><Relationship Id="rId45" Type="http://schemas.openxmlformats.org/officeDocument/2006/relationships/image" Target="media/image29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microsoft.com/office/2016/09/relationships/commentsIds" Target="commentsIds.xml"/><Relationship Id="rId44" Type="http://schemas.openxmlformats.org/officeDocument/2006/relationships/customXml" Target="ink/ink4.xml"/><Relationship Id="rId52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microsoft.com/office/2011/relationships/commentsExtended" Target="commentsExtended.xml"/><Relationship Id="rId35" Type="http://schemas.openxmlformats.org/officeDocument/2006/relationships/hyperlink" Target="https://www.online-python.com/" TargetMode="External"/><Relationship Id="rId43" Type="http://schemas.openxmlformats.org/officeDocument/2006/relationships/image" Target="media/image28.png"/><Relationship Id="rId48" Type="http://schemas.openxmlformats.org/officeDocument/2006/relationships/customXml" Target="ink/ink6.xml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logic.modulo-info.ch/" TargetMode="External"/><Relationship Id="rId38" Type="http://schemas.openxmlformats.org/officeDocument/2006/relationships/customXml" Target="ink/ink1.xml"/><Relationship Id="rId46" Type="http://schemas.openxmlformats.org/officeDocument/2006/relationships/customXml" Target="ink/ink5.xml"/><Relationship Id="rId20" Type="http://schemas.openxmlformats.org/officeDocument/2006/relationships/image" Target="media/image14.png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achialov/9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4.png"/><Relationship Id="rId49" Type="http://schemas.openxmlformats.org/officeDocument/2006/relationships/image" Target="media/image3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7:49:55.99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0 24575,'5'2'0,"-1"0"0,1-1 0,-1 1 0,1 1 0,-1-1 0,0 1 0,0-1 0,0 1 0,-1 0 0,1 1 0,3 3 0,2 1 0,243 224 0,-207-185 0,-3 1 0,-2 2 0,46 76 0,90 179 0,187 295 0,-289-474 0,-53-88 0,1 0 0,1-2 0,40 47 0,133 170 0,-118-145 0,-59-79 0,-1 0 0,-2 1 0,15 37 0,6 11 0,144 215 0,-176-286 0,38 47 0,-33-43 0,-1-1 0,0 2 0,-1-1 0,0 1 0,11 24 0,17 35 0,-28-56 0,0 0 0,0 0 0,-2 1 0,0-1 0,4 18 0,-8-26 0,6 31 0,-1 1 0,3 62 0,-8-84 0,1-1 0,0 0 0,0 0 0,2 0 0,0-1 0,1 1 0,1-1 0,0-1 0,9 15 0,-3-4 0,19 49 0,-32-74-5,13 42-448,2 0-1,39 76 1,-44-102-6373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7:50:08.55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0 24575,'2'8'0,"-1"0"0,2 0 0,-1 0 0,1 0 0,0-1 0,0 1 0,1-1 0,9 12 0,5 14 0,183 322 0,-141-258 0,109 191 0,46 75 0,204 246 0,71 44 0,-451-593 0,-3 1 0,-3 2 0,-2 1 0,26 81 0,-6 4 0,58 141 0,-51-160 0,-26-54 0,62 103 0,-70-135 0,27 63 0,-5-7 0,173 334 0,-154-329 0,-41-67 0,-1 0 0,19 45 0,72 148 0,-91-182 0,31 47 0,-20-37 0,-8-16-1365,-16-26-5461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7:50:14.80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0 24575,'24'58'0,"3"-1"0,2-2 0,2-1 0,45 58 0,2 6 0,476 681 0,-377-564 0,-12-15 0,-119-160 0,-1 2 0,48 92 0,-37-61 0,-33-56 0,-1 1 0,-2 1 0,19 50 0,-26-56 0,2 0 0,1-1 0,2-1 0,23 32 0,-17-28 0,-2 1 0,27 58 0,112 316 0,-77-229 0,-25-59 0,1-5 0,126 186 0,-107-184 0,73 149 0,-87-99 0,-30-70 0,67 141 0,-59-104 0,-4-27 0,5-1 0,76 135 0,-60-153 0,-43-67 0,0 1 0,-2 1 0,0 0 0,-2 1 0,11 31 0,36 160 0,-2-93 0,-30-68 0,-15-31-455,2-1 0,26 34 0,-30-45-6371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7T17:50:48.51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0 323,'12'0,"-1"-2,1 1,-1-2,0 1,0-2,0 1,20-11,73-46,-76 43,-24 14,31-19,2 1,68-28,-29 18,-53 20,1 2,0 0,1 1,-1 1,1 1,48-4,653 9,-342 3,-39 12,20 0,-200-1,-7 0,-146-12,0-2,0 0,-1 0,1-1,0-1,0 0,-1 0,0-1,11-6,11-2,1 2,0 1,61-8,-63 12,0 2,0 1,0 2,0 1,53 8,-61-2,0 1,0 1,0 2,-2 0,28 17,-40-19,0-1,0 1,0 1,-1 0,-1 0,13 20,13 15,-14-22,259 286,-93-132,-151-144,37 31,-20-25,-3 2,-1 3,-2 2,52 66,136 225,-219-316,1-1,1-1,1 0,1-1,0-1,36 23,-28-20,-1 1,0 1,22 26,-32-26,-1 0,-1 1,-1 0,9 26,-7-17,54 133,-24-55,61 198,-78-218,-13-36,13 82,-26-125,35 203,-26-144,-3 1,-4 1,-6 113,-1-48,1-105,-1 1,-2-1,-12 44,9-41,1 0,-4 50,8-56,-1 0,-16 55,12-55,2 0,-6 53,8-47,-1 0,-13 44,10-48,2 0,1 0,-3 49,6-35,-9 51,-2 43,-1 16,3-69,-15 65,17-107,1 0,-3 65,10-78,-1 0,-1 1,-2-2,-1 1,-1 0,-2-1,-1-1,-21 44,17-47,-2 1,-1-2,-1 0,0-2,-40 39,15-25,21-18,-46 33,-79 44,97-62,-123 88,106-65,40-33,0-1,-60 37,-152 99,107-66,94-70,-71 30,72-36,-2-1,0-2,-1-1,-1-2,-59 8,-139 6,158-19,-95-7,-39 2,116 12,59-7,-54 1,-109-21,11 0,54 17,-113-5,217-2,0-2,1-1,0-2,0-1,1-1,-38-20,-45-24,90 42,-47-18,47 22,-49-27,24 9,-80-30,19 9,71 29,4 3,-62-39,86 47,-1 1,1 0,-1 1,-1 0,1 1,-1 1,-27-5,8 4,-1 3,-43 1,56 0,0-1,0 0,0-2,1-1,-1 0,1-2,0 0,-31-16,47 21,0-1,0 0,0 0,1 0,-1 0,1-1,0 0,0 1,0-1,0 0,1 0,-1 0,1-1,0 1,0-1,1 1,-1-1,1 0,0 1,0-10,-1-9,1 0,2 0,3-28,0 0,-3 42,-1 1,2 0,-1 0,1-1,0 1,1 0,0 1,0-1,1 0,0 1,0 0,1 0,0 0,8-9,-5 4,-1 0,0-1,-1 1,0-1,4-16,-5 15,0 1,1 0,0 0,16-24,8 1,2 1,46-37,14-16,-77 74,0 2,1-1,1 2,-1 0,21-8,-22 11,0 0,-1-1,0 0,0-1,-1-1,0 0,18-20,-11 4,2-2,50-52,-52 58,0 1,29-49,-35 50,2-4,-1-1,-1 0,-2-1,17-51,17-115,-20 75,-11 63,-8 32,-1 1,-1-1,2-26,6-56,-6 63,1-49,-6 60,10-48,-7 49,3-55,6-59,-9 113,-1-1,-1 1,-2-1,-2 1,-4-37,-10-66,5 0,11-178,1 122,-2 140,2-9,-4 0,-14-95,-11-55,14 84,-9-56,10 110,-3-89,12 116,-4-7,-2-1,-30-92,0-2,32 119,0-1,-2 1,-2 0,0 1,-2 0,-29-44,22 45,-1 0,-2 2,-31-26,13 12,-19-18,-2 3,-2 2,-107-62,138 97,-2 1,0 1,0 2,-55-9,22 6,-117-9,163 22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7:48:51.03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5478 24575,'2'-5'0,"0"0"0,0 0 0,1 0 0,0 0 0,-1 0 0,2 1 0,-1-1 0,0 1 0,1 0 0,0 0 0,7-6 0,4-5 0,36-40 0,2 3 0,2 2 0,3 3 0,1 2 0,109-61 0,209-92 0,-319 163-1365,-36 22-5461</inkml:trace>
  <inkml:trace contextRef="#ctx0" brushRef="#br0" timeOffset="-21679.21">661 77 24575,'-1'4'0,"-1"-1"0,0 1 0,0-1 0,0 0 0,0 1 0,0-1 0,-1 0 0,0-1 0,1 1 0,-1 0 0,0-1 0,-6 5 0,-3 2 0,-165 179 0,104-108 0,38-38 0,-33 50 0,9-10 0,43-59-1365,3-3-5461</inkml:trace>
  <inkml:trace contextRef="#ctx0" brushRef="#br0" timeOffset="-20813.77">1216 26 24575,'0'7'0,"-1"-1"0,-1 1 0,1-1 0,-1 0 0,0 1 0,0-1 0,-1 0 0,1-1 0,-7 11 0,-39 51 0,37-53 0,-105 124 0,-240 221 0,213-222 0,-100 106-1365,226-227-5461</inkml:trace>
  <inkml:trace contextRef="#ctx0" brushRef="#br0" timeOffset="-10349.43">1745 26 24575,'-2'2'0,"-1"-1"0,0 0 0,1 1 0,0 0 0,-1-1 0,1 1 0,0 0 0,0 0 0,0 1 0,0-1 0,0 0 0,1 1 0,-1-1 0,1 1 0,-1-1 0,0 4 0,-5 5 0,-53 79 0,-46 62 0,75-117 0,-72 61 0,70-67 0,0 1 0,-41 50 0,58-61 0,-35 31 0,34-35 0,1 1 0,-23 29 0,21-22 0,-2-1 0,-36 31 0,-6 6 0,-59 78 0,-35 37 0,128-148 0,2 2 0,0 1 0,2 1 0,-26 43 0,37-53 0,-1-1 0,-1-1 0,-21 21 0,18-19 0,-24 20 0,-1-2 0,-1-1 0,-2-3 0,-64 36 0,58-42-1365,38-19-5461</inkml:trace>
  <inkml:trace contextRef="#ctx0" brushRef="#br0" timeOffset="-7115.4">2354 53 24575,'0'3'0,"-1"0"0,0-1 0,0 1 0,0 0 0,0-1 0,0 1 0,0-1 0,-1 0 0,1 1 0,-1-1 0,0 0 0,0 0 0,-2 2 0,-33 31 0,24-24 0,-188 167 0,53-46 0,80-68 0,-18 15 0,-58 37 0,-46 41 0,120-96 0,-212 197 0,255-230 0,0 1 0,2 1 0,-22 34 0,24-31 0,-1-2 0,-51 52 0,-254 202 0,286-250 0,3 1 0,1 3 0,2 0 0,2 3 0,-31 46 0,30-50-199,25-29-967,-1 3-5660</inkml:trace>
  <inkml:trace contextRef="#ctx0" brushRef="#br0" timeOffset="-5449.65">3439 0 24575,'-69'67'0,"-98"73"0,85-80 0,32-32-1365,36-20-5461</inkml:trace>
  <inkml:trace contextRef="#ctx0" brushRef="#br0" timeOffset="-3808.1">1295 1852 24575,'-2'10'0,"0"-1"0,-1 0 0,0 0 0,-1 0 0,0 0 0,0-1 0,-1 0 0,-10 14 0,-1 4 0,-12 17 0,-2-1 0,-2-1 0,-64 63 0,-17 20 0,60-57 0,-3-3 0,-3-2 0,-123 101 0,174-158-56,-26 19-271,0 2-1,2 2 1,-49 52 0,69-65-6499</inkml:trace>
  <inkml:trace contextRef="#ctx0" brushRef="#br0" timeOffset="-2472.44">4523 0 24575,'0'5'0,"-4"5"0,-7 6 0,-5 1 0,-5 1 0,-3 2 0,3 3 0,0-3 0,-1-1 0,-1-3 0,3-4-8191</inkml:trace>
  <inkml:trace contextRef="#ctx0" brushRef="#br0" timeOffset="-934.33">767 3336 24575,'-2'5'0,"0"-1"0,-1 0 0,1 0 0,-1 0 0,0-1 0,0 1 0,-1-1 0,1 0 0,-1 0 0,1 0 0,-8 4 0,1 2 0,-26 24 0,2 2 0,2 1 0,1 1 0,2 2 0,-40 69 0,40-65 0,-2-2 0,-1-1 0,-3-2 0,-40 36 0,50-50 0,-5-3-1365,15-14-5461</inkml:trace>
  <inkml:trace contextRef="#ctx0" brushRef="#br0" timeOffset="1284.77">5343 237 24575,'1'-1'0,"-1"0"0,1 0 0,-1 0 0,1 0 0,-1-1 0,1 1 0,0 0 0,-1 0 0,1 0 0,0 0 0,0 0 0,0 1 0,0-1 0,0 0 0,0 0 0,0 1 0,0-1 0,0 0 0,0 1 0,1-1 0,-1 1 0,0 0 0,0-1 0,0 1 0,1 0 0,-1-1 0,2 1 0,41-5 0,-39 5 0,48-6 0,-1-3 0,0-2 0,66-23 0,-92 27 0,235-54-1365,-239 58-5461</inkml:trace>
  <inkml:trace contextRef="#ctx0" brushRef="#br0" timeOffset="2347.32">6137 475 24575,'1'-3'0,"-1"0"0,1 0 0,0 0 0,0 0 0,0-1 0,1 1 0,-1 0 0,1 1 0,-1-1 0,1 0 0,0 0 0,0 1 0,3-4 0,36-33 0,-28 27 0,144-114 0,-25 22 0,-66 41-1365,-48 49-5461</inkml:trace>
  <inkml:trace contextRef="#ctx0" brushRef="#br0" timeOffset="16731.21">6588 844 24575,'14'0'0,"0"-2"0,-1 0 0,1 0 0,-1-1 0,1-1 0,18-8 0,80-41 0,-45 19 0,-41 21 0,-1-2 0,42-32 0,-46 30 0,1 2 0,0 0 0,43-19 0,5 7 0,-31 13 0,45-23 0,-73 31 0,0 0 0,0-1 0,-1 0 0,0-1 0,0 0 0,-1-1 0,0 0 0,10-13 0,-11 13 0,0 0 0,1 0 0,0 1 0,0 0 0,1 1 0,0 0 0,0 0 0,1 1 0,0 1 0,14-6 0,0-4 0,0-1 0,-1-1 0,0 0 0,37-39 0,7-4 0,-64 56-62,5-4-69,0 1 1,0 0 0,0 0 0,1 1-1,0 0 1,0 1 0,1 0-1,-1 0 1,14-3 0,-2 4-6696</inkml:trace>
  <inkml:trace contextRef="#ctx0" brushRef="#br0" timeOffset="17667.3">7276 1085 24575,'6'-5'0,"0"1"0,1-1 0,-1 1 0,1 0 0,0 0 0,12-4 0,8-5 0,340-191 0,-205 103 0,205-166 0,-316 227 0,52-31 0,2 4 0,3 5 0,134-56 0,-220 108-227,0 1-1,0 0 1,1 2-1,0 0 1,45-6-1,-44 12-6598</inkml:trace>
  <inkml:trace contextRef="#ctx0" brushRef="#br0" timeOffset="18953.95">7671 1641 24575,'32'-1'0,"-1"-2"0,0-1 0,0-2 0,-1-1 0,1-1 0,-2-1 0,1-2 0,-1-1 0,37-22 0,25-21 0,120-94 0,-108 73 0,66-52 0,91-61 0,-181 132 0,117-108 0,45-33 0,28-3 0,-251 187 0,1 0 0,1 0 0,0 2 0,1 1 0,28-12 0,113-31 0,7-4 0,-5 3-1155,-159 53 945,27-7-6616</inkml:trace>
  <inkml:trace contextRef="#ctx0" brushRef="#br0" timeOffset="20851.87">7989 2381 24575,'54'-2'0,"-1"-2"0,0-2 0,0-3 0,60-19 0,203-79 0,-106 32 0,-81 30 0,-2-6 0,-2-6 0,-3-5 0,-3-6 0,-2-4 0,127-105 0,-127 84 0,4 4 0,134-73 0,38-16 0,34-19 0,36-7 0,-291 162 0,145-83 0,-72 34 0,-75 44 0,-32 21-1365,-22 16-5461</inkml:trace>
  <inkml:trace contextRef="#ctx0" brushRef="#br0" timeOffset="22113.43">8227 3783 24575,'46'-40'0,"2"1"0,1 2 0,56-31 0,22-15 0,327-283 0,-215 166 0,-133 120-127,191-111-1,131-35-289,-167 92 307,372-242 110,-461 256 0,233-212 0,86-90 782,-131 160-782,-288 218 0,1 3 0,2 2 0,105-36 0,-114 50-1365,-41 14-5461</inkml:trace>
  <inkml:trace contextRef="#ctx0" brushRef="#br0" timeOffset="25059.7">8121 5318 24575,'6'-1'0,"0"-1"0,0 0 0,0 0 0,0 0 0,-1-1 0,1 0 0,-1 0 0,9-7 0,-1 2 0,286-207 0,-144 96 0,-154 119 0,593-445 0,-26-40 0,-508 427 0,240-221 0,-197 192 0,120-78 0,127-43 0,-64 41 0,-202 113 0,102-87 0,-36 12 0,210-173 0,25 32 0,195-112 0,-289 174 0,26-22 0,-58 14 0,-202 162 0,-2-2 0,61-81 0,-34 39 0,3 3 0,192-164 0,-44 73 0,-215 174-1365,-1 3-5461</inkml:trace>
  <inkml:trace contextRef="#ctx0" brushRef="#br0" timeOffset="3974.45">1137 5423 24575,'-4'1'0,"0"1"0,-1-1 0,1 1 0,0 0 0,0 0 0,0 0 0,0 0 0,0 1 0,1-1 0,-1 1 0,-5 6 0,-5 3 0,-86 67 0,-130 136 0,118-106 0,95-91 0,0-2 0,-2 0 0,0-1 0,-1-1 0,-27 14 0,-77 28 0,79-38 0,1 2 0,-70 44 0,11 4-1365,88-60-5461</inkml:trace>
  <inkml:trace contextRef="#ctx0" brushRef="#br0" timeOffset="4939.53">1427 5927 24575,'-16'28'0,"-2"-2"0,-1-1 0,-1 0 0,-1-1 0,-1-1 0,-36 29 0,-5 6 0,-350 348 0,379-367 0,2 0 0,1 3 0,-43 78 0,63-103-136,-1-1-1,-1 0 1,-1 0-1,0-1 1,0-1-1,-2-1 1,1 0-1,-2 0 0,-32 17 1,34-22-6690</inkml:trace>
  <inkml:trace contextRef="#ctx0" brushRef="#br0" timeOffset="5996.89">1904 6298 24575,'0'11'0,"-2"0"0,1-1 0,-1 1 0,-1-1 0,0 1 0,0-1 0,-1 0 0,-1 0 0,1-1 0,-2 1 0,1-1 0,-1 0 0,-8 8 0,-13 15 0,-1-1 0,-34 27 0,31-30 0,13-11 0,-148 132 0,132-122 0,-1-1 0,-1-3 0,-45 23 0,15-18-21,49-22-171,0 1 0,1 0 0,0 1 0,0 0 0,1 2 0,-21 15 0,26-14-6634</inkml:trace>
  <inkml:trace contextRef="#ctx0" brushRef="#br0" timeOffset="6909.34">2274 6668 24575,'0'2'0,"-1"0"0,0 0 0,0 0 0,0 0 0,0-1 0,0 1 0,0 0 0,-1-1 0,1 1 0,0-1 0,-1 0 0,0 1 0,1-1 0,-1 0 0,1 0 0,-3 1 0,-3 4 0,-2 1 0,-465 402 0,463-399-119,-57 58-1127,59-56-5580</inkml:trace>
  <inkml:trace contextRef="#ctx0" brushRef="#br0" timeOffset="7986.84">2803 7011 24575,'-1'8'0,"0"0"0,-1-1 0,1 1 0,-2-1 0,1 1 0,-1-1 0,0 0 0,-1 0 0,0 0 0,0 0 0,0-1 0,-10 11 0,-10 10 0,-36 33 0,54-55 0,-24 21 0,-2-3 0,0 0 0,-37 18 0,25-15 0,-43 34 0,72-49-1365,2-2-5461</inkml:trace>
  <inkml:trace contextRef="#ctx0" brushRef="#br0" timeOffset="9025.16">3941 7224 24575,'-51'44'0,"-3"-2"0,-107 62 0,113-74 0,35-21-128,1 0 0,0 1-1,-14 15 1,17-16-724,-5 5-5974</inkml:trace>
  <inkml:trace contextRef="#ctx0" brushRef="#br0" timeOffset="10049.54">5846 6984 24575,'-4'1'0,"0"-1"0,0 1 0,0 0 0,0 0 0,0 1 0,0-1 0,0 1 0,0 0 0,1 0 0,-1 0 0,0 0 0,1 1 0,-5 4 0,-43 45 0,29-28 0,-18 12 0,-2-1 0,-2-2 0,-1-1 0,-1-3 0,-52 24 0,70-38 0,-26 15 0,-132 67 0,139-73-1365,30-15-5461</inkml:trace>
  <inkml:trace contextRef="#ctx0" brushRef="#br0" timeOffset="11027.64">6692 6721 24575,'-34'63'0,"-83"116"0,97-152 0,-7 13 0,-1-2 0,-2-1 0,-2-1 0,-67 59 0,31-46-1365,50-40-5461</inkml:trace>
  <inkml:trace contextRef="#ctx0" brushRef="#br0" timeOffset="30904.43">6771 7383 24575,'19'0'0,"0"-2"0,0-1 0,0 0 0,0-1 0,-1-1 0,1-1 0,26-12 0,121-73 0,-50 24 0,510-197 0,52-27 0,-584 237 0,102-78 0,78-81 0,-218 168 0,341-302 0,-217 184 0,25-36 0,11-10 0,194-111 0,-300 238 0,24-24 0,-61 46 0,127-79 0,204-53 0,-107 57 0,-233 101 0,-2-2 0,91-70 0,-91 51 0,-2-2 0,73-92 0,-83 88 0,4 3 0,106-91 0,-89 100 0,2 3 0,112-51 0,-39 22 0,-122 62 0,415-238 0,-348 193 0,-3-5 0,135-123 0,-193 154 0,-1-2 0,46-71 0,-42 57 0,-8 17 0,1 1 0,2 2 0,47-39 0,-61 55 0,78-61 0,150-88 0,-72 51 0,-99 56 0,70-67 0,-55 44 0,63-72 0,-114 110 0,1 1 0,2 2 0,2 2 0,53-36 0,-48 39-110,0-2-1,46-46 1,-56 48-924,-21 18-5792</inkml:trace>
  <inkml:trace contextRef="#ctx0" brushRef="#br0" timeOffset="32575.73">8756 7410 24575,'55'-29'0,"-2"-3"0,92-71 0,79-97 0,49-93 0,-28 28 0,-180 201 0,3 3 0,75-51 0,674-371 0,76-31 0,-751 416 0,8-6 0,225-118 0,8 50 0,74-38 0,-375 165 0,-2-2 0,-2-4 0,99-86 0,320-312 0,-342 306 0,-51 44 0,181-132 0,52-15 0,-146 104 0,184-107 0,-160 124-1365,-190 113-5461</inkml:trace>
  <inkml:trace contextRef="#ctx0" brushRef="#br0" timeOffset="34608.67">10079 7436 24575,'24'-1'0,"-1"-1"0,0-1 0,0-1 0,0-1 0,0-1 0,-1-1 0,30-14 0,142-83 0,-165 87 0,272-192 0,-169 112 0,174-134 0,7-5 0,122-101 0,-51 38 0,-279 218 0,-39 29 0,86-51 0,101-32 0,-135 75 0,203-137 0,-207 119 0,2 6 0,150-67 0,-171 86 0,-2-5 0,124-100 0,-156 112 0,178-124 0,-165 123 0,97-46 0,8-4 0,-54 10 0,-19 11 0,-43 44 0,-47 24 0,0 0 0,0 0 0,15-13 0,-18 12-341,1 1 0,-1 0-1,28-12 1,-21 12-6485</inkml:trace>
  <inkml:trace contextRef="#ctx0" brushRef="#br0" timeOffset="35758.78">12328 7145 24575,'8'-6'0,"1"-1"0,0 1 0,0 0 0,0 1 0,0 0 0,16-5 0,21-12 0,513-350 0,-448 293 0,161-118 0,318-218 0,-527 373 0,252-173 0,-225 147 0,113-110 0,-113 88 0,130-123 0,-175 175 0,0 2 0,3 2 0,64-35 0,-93 58 38,0-2-1,32-27 1,1-2-1516,-36 31-5348</inkml:trace>
  <inkml:trace contextRef="#ctx0" brushRef="#br0" timeOffset="37110.14">13942 7382 24575,'2'-6'0,"1"-1"0,-1 1 0,1 0 0,0 0 0,1 0 0,-1 0 0,1 1 0,0-1 0,1 1 0,-1 0 0,9-7 0,2-4 0,52-59 0,100-85 0,91-52 0,-69 59 0,-7-8 0,208-237 0,-151 101 0,-221 277-170,-1-1-1,-2-1 0,0-1 1,-1 0-1,-1 0 0,-1-2 1,16-48-1,-24 53-6655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7:50:18.03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1665 0 24575,'2'18'0,"0"0"0,2-1 0,0 0 0,11 30 0,-5-14 0,24 73 0,4 0 0,100 188 0,-84-195 0,143 252 0,-37-70 0,101 163 0,-206-363 0,-4 3 0,64 143 0,-63-105 0,-23-59 0,-3 2 0,-2 1 0,15 74 0,30 96 0,-49-177 0,-1 1 0,-3 0 0,9 79 0,-15-75 0,3 0 0,35 105 0,5-14 0,33 120 0,-54-158 0,57 142 0,-46-139 0,13 31 0,23 37 0,35 79 0,-52-118 0,-43-96 0,3-1 0,2-1 0,33 51 0,-46-82 0,0 0 0,9 24 0,-13-27 0,0-1 0,1-1 0,1 1 0,20 26 0,275 342 0,-197-210 0,-101-160-1365,-3-4-5461</inkml:trace>
  <inkml:trace contextRef="#ctx0" brushRef="#br0" timeOffset="2281.49">792 369 24575,'2'13'0,"0"-1"0,1 0 0,1 0 0,0 0 0,0 0 0,1 0 0,1-1 0,0 0 0,13 18 0,4 10 0,57 130 0,68 208 0,-24-54 0,140 253 0,201 453 0,-400-877 0,-18-45 0,42 141 0,-76-191 0,7 80 0,-13-77 0,18 66 0,39 146 0,-35-146 0,23 80 0,3-23 0,53 148 0,-19-72 0,-52-143 0,60 129 0,76 94 0,-146-284 0,32 72 0,-2 6 0,-49-112-1365,0-4-5461</inkml:trace>
  <inkml:trace contextRef="#ctx0" brushRef="#br0" timeOffset="4350.6">263 1639 24575,'4'43'0,"2"0"0,1-1 0,2 0 0,2 0 0,25 59 0,-19-50 0,424 988 0,-157-386 0,-221-441 0,-44-136 0,43 107 0,-32-101 0,38 166 0,-15-41 0,-43-175 0,91 253 0,-75-227 0,-3 1 0,26 101 0,-38-122 0,2-1 0,33 69 0,10 25 0,20 46 0,-60-141 0,73 149 0,14 9 126,-32-66-1617,-61-109-5335</inkml:trace>
  <inkml:trace contextRef="#ctx0" brushRef="#br0" timeOffset="7757">0 2776 24575,'1'4'0,"0"-1"0,0 0 0,0 0 0,0 0 0,0 0 0,1-1 0,-1 1 0,1 0 0,0 0 0,0-1 0,4 5 0,10 15 0,38 86 0,126 241 0,-106-225 0,-45-79 0,-2 2 0,-1 0 0,-3 2 0,18 57 0,-7-6 0,-21-67 0,-2 0 0,-1 0 0,-1 1 0,-3 0 0,4 36 0,-7-40 0,1 0 0,1-1 0,10 31 0,-5-23 0,5 45 0,-6-33 0,2-1 0,27 77 0,4 14 0,-10-31 0,71 162 0,-20-59 0,-52-131 0,44 82 0,-62-140-1365,0-2-5461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6F795-5AEC-4BAE-98B0-046F90DC8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921</Words>
  <Characters>5255</Characters>
  <Application>Microsoft Office Word</Application>
  <DocSecurity>0</DocSecurity>
  <Lines>43</Lines>
  <Paragraphs>12</Paragraphs>
  <ScaleCrop>false</ScaleCrop>
  <HeadingPairs>
    <vt:vector size="6" baseType="variant">
      <vt:variant>
        <vt:lpstr>Pavadinimas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362kab</dc:creator>
  <cp:keywords/>
  <dc:description/>
  <cp:lastModifiedBy>Andrej Gorbatniov</cp:lastModifiedBy>
  <cp:revision>238</cp:revision>
  <cp:lastPrinted>2025-01-08T11:01:00Z</cp:lastPrinted>
  <dcterms:created xsi:type="dcterms:W3CDTF">2025-01-08T10:54:00Z</dcterms:created>
  <dcterms:modified xsi:type="dcterms:W3CDTF">2025-12-17T19:21:00Z</dcterms:modified>
</cp:coreProperties>
</file>